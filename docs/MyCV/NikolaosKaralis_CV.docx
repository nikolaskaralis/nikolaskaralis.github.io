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016C741" w14:textId="11F4A470" w:rsidR="00102FF8" w:rsidRPr="00C8524D" w:rsidRDefault="008D6F1D" w:rsidP="008511B3">
      <w:pPr>
        <w:jc w:val="center"/>
        <w:outlineLvl w:val="0"/>
        <w:rPr>
          <w:rFonts w:ascii="Arial" w:hAnsi="Arial" w:cs="Arial"/>
          <w:b/>
          <w:sz w:val="26"/>
          <w:szCs w:val="26"/>
          <w:u w:val="single"/>
        </w:rPr>
      </w:pPr>
      <w:r w:rsidRPr="00C8524D">
        <w:rPr>
          <w:rFonts w:ascii="Arial" w:hAnsi="Arial" w:cs="Arial"/>
          <w:b/>
          <w:sz w:val="26"/>
          <w:szCs w:val="26"/>
          <w:u w:val="single"/>
        </w:rPr>
        <w:t>Curriculum Vitae</w:t>
      </w:r>
    </w:p>
    <w:p w14:paraId="38B3B48D" w14:textId="5319607C" w:rsidR="006464A3" w:rsidRPr="001E3E11" w:rsidRDefault="00C24FF0" w:rsidP="001E3E11">
      <w:pPr>
        <w:outlineLvl w:val="0"/>
        <w:rPr>
          <w:rFonts w:cs="Times New Roman"/>
          <w:b/>
          <w:bCs/>
          <w:sz w:val="22"/>
          <w:szCs w:val="22"/>
        </w:rPr>
      </w:pPr>
      <w:r w:rsidRPr="00C8524D">
        <w:rPr>
          <w:rFonts w:cs="Times New Roman"/>
          <w:bCs/>
          <w:sz w:val="20"/>
          <w:szCs w:val="20"/>
        </w:rPr>
        <w:tab/>
      </w:r>
    </w:p>
    <w:p w14:paraId="3C15FF69" w14:textId="0F975003" w:rsidR="001F3919" w:rsidRDefault="00DF53BB" w:rsidP="001F3919">
      <w:pPr>
        <w:outlineLvl w:val="0"/>
        <w:rPr>
          <w:rFonts w:eastAsia="Helvetica" w:cs="Times New Roman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EC8B7F9" wp14:editId="299AA8A3">
                <wp:simplePos x="0" y="0"/>
                <wp:positionH relativeFrom="column">
                  <wp:posOffset>4597997</wp:posOffset>
                </wp:positionH>
                <wp:positionV relativeFrom="paragraph">
                  <wp:posOffset>5714</wp:posOffset>
                </wp:positionV>
                <wp:extent cx="2333436" cy="1910687"/>
                <wp:effectExtent l="0" t="0" r="16510" b="762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3436" cy="1910687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1E422384" w14:textId="77777777" w:rsidR="001E3E11" w:rsidRPr="00A85161" w:rsidRDefault="001E3E11" w:rsidP="0061552B">
                            <w:pPr>
                              <w:tabs>
                                <w:tab w:val="left" w:pos="6804"/>
                              </w:tabs>
                              <w:outlineLvl w:val="0"/>
                              <w:rPr>
                                <w:rFonts w:cs="Times New Roman"/>
                                <w:bCs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A85161">
                              <w:rPr>
                                <w:rFonts w:cs="Times New Roman"/>
                                <w:b/>
                                <w:bCs/>
                                <w:sz w:val="22"/>
                                <w:szCs w:val="22"/>
                                <w:lang w:val="fr-FR"/>
                              </w:rPr>
                              <w:t>Nikolaos Karalis</w:t>
                            </w:r>
                            <w:r w:rsidRPr="00A85161">
                              <w:rPr>
                                <w:rFonts w:cs="Times New Roman"/>
                                <w:bCs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</w:p>
                          <w:p w14:paraId="7FDE5EDB" w14:textId="77777777" w:rsidR="001E3E11" w:rsidRPr="00A85161" w:rsidRDefault="001E3E11" w:rsidP="0061552B">
                            <w:pPr>
                              <w:tabs>
                                <w:tab w:val="left" w:pos="6804"/>
                              </w:tabs>
                              <w:outlineLvl w:val="0"/>
                              <w:rPr>
                                <w:rFonts w:cs="Times New Roman"/>
                                <w:bCs/>
                                <w:sz w:val="20"/>
                                <w:szCs w:val="20"/>
                                <w:lang w:val="fr-FR"/>
                              </w:rPr>
                            </w:pPr>
                          </w:p>
                          <w:p w14:paraId="46BC6239" w14:textId="2E01BDD6" w:rsidR="001E3E11" w:rsidRPr="00A85161" w:rsidRDefault="00DF53BB" w:rsidP="0061552B">
                            <w:pPr>
                              <w:tabs>
                                <w:tab w:val="left" w:pos="6804"/>
                              </w:tabs>
                              <w:outlineLvl w:val="0"/>
                              <w:rPr>
                                <w:rFonts w:cs="Times New Roman"/>
                                <w:bCs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A85161">
                              <w:rPr>
                                <w:rFonts w:cs="Times New Roman"/>
                                <w:bCs/>
                                <w:sz w:val="20"/>
                                <w:szCs w:val="20"/>
                                <w:lang w:val="fr-FR"/>
                              </w:rPr>
                              <w:t>Paris Brain Institute</w:t>
                            </w:r>
                          </w:p>
                          <w:p w14:paraId="5073982E" w14:textId="77777777" w:rsidR="00DF53BB" w:rsidRPr="00E87BAF" w:rsidRDefault="00DF53BB" w:rsidP="00DF53BB">
                            <w:pPr>
                              <w:tabs>
                                <w:tab w:val="left" w:pos="6804"/>
                              </w:tabs>
                              <w:outlineLvl w:val="0"/>
                              <w:rPr>
                                <w:rFonts w:cs="Times New Roman"/>
                                <w:bCs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E87BAF">
                              <w:rPr>
                                <w:rFonts w:cs="Times New Roman"/>
                                <w:bCs/>
                                <w:sz w:val="20"/>
                                <w:szCs w:val="20"/>
                                <w:lang w:val="fr-FR"/>
                              </w:rPr>
                              <w:t>Hôpital Pitié Salpêtrière</w:t>
                            </w:r>
                          </w:p>
                          <w:p w14:paraId="4148596F" w14:textId="77777777" w:rsidR="00DF53BB" w:rsidRPr="00A85161" w:rsidRDefault="00DF53BB" w:rsidP="00DF53BB">
                            <w:pPr>
                              <w:tabs>
                                <w:tab w:val="left" w:pos="6804"/>
                              </w:tabs>
                              <w:outlineLvl w:val="0"/>
                              <w:rPr>
                                <w:rFonts w:cs="Times New Roman"/>
                                <w:bCs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E87BAF">
                              <w:rPr>
                                <w:rFonts w:cs="Times New Roman"/>
                                <w:bCs/>
                                <w:sz w:val="20"/>
                                <w:szCs w:val="20"/>
                                <w:lang w:val="fr-FR"/>
                              </w:rPr>
                              <w:t>47, Bd de l'Hôpital</w:t>
                            </w:r>
                            <w:r w:rsidRPr="00A85161">
                              <w:rPr>
                                <w:rFonts w:cs="Times New Roman"/>
                                <w:bCs/>
                                <w:sz w:val="20"/>
                                <w:szCs w:val="20"/>
                                <w:lang w:val="fr-FR"/>
                              </w:rPr>
                              <w:t xml:space="preserve">, </w:t>
                            </w:r>
                          </w:p>
                          <w:p w14:paraId="73C9CF08" w14:textId="4F9D5A28" w:rsidR="00DF53BB" w:rsidRPr="00E87BAF" w:rsidRDefault="00DF53BB" w:rsidP="00DF53BB">
                            <w:pPr>
                              <w:tabs>
                                <w:tab w:val="left" w:pos="6804"/>
                              </w:tabs>
                              <w:outlineLvl w:val="0"/>
                              <w:rPr>
                                <w:rFonts w:cs="Times New Roman"/>
                                <w:bCs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E87BAF">
                              <w:rPr>
                                <w:rFonts w:cs="Times New Roman"/>
                                <w:bCs/>
                                <w:sz w:val="20"/>
                                <w:szCs w:val="20"/>
                                <w:lang w:val="fr-FR"/>
                              </w:rPr>
                              <w:t>75013</w:t>
                            </w:r>
                            <w:r w:rsidRPr="00A85161">
                              <w:rPr>
                                <w:rFonts w:cs="Times New Roman"/>
                                <w:bCs/>
                                <w:sz w:val="20"/>
                                <w:szCs w:val="20"/>
                                <w:lang w:val="fr-FR"/>
                              </w:rPr>
                              <w:t xml:space="preserve">, </w:t>
                            </w:r>
                            <w:r w:rsidRPr="00E87BAF">
                              <w:rPr>
                                <w:rFonts w:cs="Times New Roman"/>
                                <w:bCs/>
                                <w:sz w:val="20"/>
                                <w:szCs w:val="20"/>
                                <w:lang w:val="fr-FR"/>
                              </w:rPr>
                              <w:t>Paris, France</w:t>
                            </w:r>
                          </w:p>
                          <w:p w14:paraId="50E70209" w14:textId="4945F653" w:rsidR="001E3E11" w:rsidRPr="00E87BAF" w:rsidRDefault="001E3E11" w:rsidP="0061552B">
                            <w:pPr>
                              <w:tabs>
                                <w:tab w:val="left" w:pos="6804"/>
                              </w:tabs>
                              <w:outlineLvl w:val="0"/>
                              <w:rPr>
                                <w:rFonts w:cs="Times New Roman"/>
                                <w:bCs/>
                                <w:sz w:val="20"/>
                                <w:szCs w:val="20"/>
                                <w:lang w:val="fr-FR"/>
                              </w:rPr>
                            </w:pPr>
                          </w:p>
                          <w:p w14:paraId="6D824468" w14:textId="2B0E5A40" w:rsidR="001E3E11" w:rsidRPr="00DF53BB" w:rsidRDefault="001E3E11" w:rsidP="00DF53BB">
                            <w:pPr>
                              <w:tabs>
                                <w:tab w:val="left" w:pos="851"/>
                                <w:tab w:val="left" w:pos="6804"/>
                              </w:tabs>
                              <w:outlineLvl w:val="0"/>
                              <w:rPr>
                                <w:rFonts w:cs="Times New Roman"/>
                                <w:bCs/>
                                <w:sz w:val="20"/>
                                <w:szCs w:val="20"/>
                                <w:lang w:val="de-CH"/>
                              </w:rPr>
                            </w:pPr>
                            <w:r w:rsidRPr="00DF53BB">
                              <w:rPr>
                                <w:rFonts w:cs="Times New Roman"/>
                                <w:bCs/>
                                <w:sz w:val="20"/>
                                <w:szCs w:val="20"/>
                                <w:lang w:val="de-CH"/>
                              </w:rPr>
                              <w:t>Website:</w:t>
                            </w:r>
                            <w:r w:rsidR="00DF53BB" w:rsidRPr="00DF53BB">
                              <w:rPr>
                                <w:rFonts w:cs="Times New Roman"/>
                                <w:bCs/>
                                <w:sz w:val="20"/>
                                <w:szCs w:val="20"/>
                                <w:lang w:val="de-CH"/>
                              </w:rPr>
                              <w:tab/>
                              <w:t>www.neuronaldynamics.eu</w:t>
                            </w:r>
                          </w:p>
                          <w:p w14:paraId="667FFDF3" w14:textId="7507575A" w:rsidR="00DF53BB" w:rsidRPr="00DF53BB" w:rsidRDefault="00DF53BB" w:rsidP="00DF53BB">
                            <w:pPr>
                              <w:tabs>
                                <w:tab w:val="left" w:pos="851"/>
                                <w:tab w:val="left" w:pos="6804"/>
                              </w:tabs>
                              <w:outlineLvl w:val="0"/>
                              <w:rPr>
                                <w:rFonts w:cs="Times New Roman"/>
                                <w:bCs/>
                                <w:sz w:val="20"/>
                                <w:szCs w:val="20"/>
                                <w:lang w:val="de-CH"/>
                              </w:rPr>
                            </w:pPr>
                            <w:r w:rsidRPr="00DF53BB">
                              <w:rPr>
                                <w:rFonts w:cs="Times New Roman"/>
                                <w:bCs/>
                                <w:sz w:val="20"/>
                                <w:szCs w:val="20"/>
                                <w:lang w:val="de-CH"/>
                              </w:rPr>
                              <w:tab/>
                              <w:t>www.nikolaskaralis.gr</w:t>
                            </w:r>
                          </w:p>
                          <w:p w14:paraId="164945EE" w14:textId="77777777" w:rsidR="00DF53BB" w:rsidRDefault="00DF53BB" w:rsidP="001E3E11">
                            <w:pPr>
                              <w:tabs>
                                <w:tab w:val="left" w:pos="993"/>
                                <w:tab w:val="left" w:pos="6804"/>
                              </w:tabs>
                              <w:outlineLvl w:val="0"/>
                              <w:rPr>
                                <w:rFonts w:cs="Times New Roman"/>
                                <w:bCs/>
                                <w:sz w:val="20"/>
                                <w:szCs w:val="20"/>
                                <w:lang w:val="de-CH"/>
                              </w:rPr>
                            </w:pPr>
                          </w:p>
                          <w:p w14:paraId="372249FD" w14:textId="24E98D63" w:rsidR="001E3E11" w:rsidRPr="00DF53BB" w:rsidRDefault="001E3E11" w:rsidP="00DF53BB">
                            <w:pPr>
                              <w:tabs>
                                <w:tab w:val="left" w:pos="851"/>
                                <w:tab w:val="left" w:pos="6804"/>
                              </w:tabs>
                              <w:outlineLvl w:val="0"/>
                              <w:rPr>
                                <w:rFonts w:cs="Times New Roman"/>
                                <w:bCs/>
                                <w:sz w:val="20"/>
                                <w:szCs w:val="20"/>
                                <w:lang w:val="de-CH"/>
                              </w:rPr>
                            </w:pPr>
                            <w:proofErr w:type="gramStart"/>
                            <w:r w:rsidRPr="00DF53BB">
                              <w:rPr>
                                <w:rFonts w:cs="Times New Roman"/>
                                <w:bCs/>
                                <w:sz w:val="20"/>
                                <w:szCs w:val="20"/>
                                <w:lang w:val="de-CH"/>
                              </w:rPr>
                              <w:t>Email</w:t>
                            </w:r>
                            <w:proofErr w:type="gramEnd"/>
                            <w:r w:rsidR="00DF53BB">
                              <w:rPr>
                                <w:rFonts w:cs="Times New Roman"/>
                                <w:bCs/>
                                <w:sz w:val="20"/>
                                <w:szCs w:val="20"/>
                                <w:lang w:val="de-CH"/>
                              </w:rPr>
                              <w:t>:</w:t>
                            </w:r>
                            <w:r w:rsidR="00DF53BB">
                              <w:rPr>
                                <w:rFonts w:cs="Times New Roman"/>
                                <w:bCs/>
                                <w:sz w:val="20"/>
                                <w:szCs w:val="20"/>
                                <w:lang w:val="de-CH"/>
                              </w:rPr>
                              <w:tab/>
                              <w:t>nikolas@neuronaldynamics.eu</w:t>
                            </w:r>
                          </w:p>
                          <w:p w14:paraId="5971E8EA" w14:textId="2725BB73" w:rsidR="001E3E11" w:rsidRPr="00E87BAF" w:rsidRDefault="001E3E11" w:rsidP="00DF53BB">
                            <w:pPr>
                              <w:tabs>
                                <w:tab w:val="left" w:pos="851"/>
                                <w:tab w:val="left" w:pos="6804"/>
                              </w:tabs>
                              <w:outlineLvl w:val="0"/>
                              <w:rPr>
                                <w:rFonts w:cs="Times New Roman"/>
                                <w:bCs/>
                                <w:sz w:val="20"/>
                                <w:szCs w:val="20"/>
                                <w:lang w:val="de-CH"/>
                              </w:rPr>
                            </w:pPr>
                            <w:r w:rsidRPr="00E87BAF">
                              <w:rPr>
                                <w:rFonts w:cs="Times New Roman"/>
                                <w:bCs/>
                                <w:sz w:val="20"/>
                                <w:szCs w:val="20"/>
                                <w:lang w:val="de-CH"/>
                              </w:rPr>
                              <w:t xml:space="preserve">Tel.: </w:t>
                            </w:r>
                            <w:r w:rsidRPr="00E87BAF">
                              <w:rPr>
                                <w:rFonts w:cs="Times New Roman"/>
                                <w:bCs/>
                                <w:sz w:val="20"/>
                                <w:szCs w:val="20"/>
                                <w:lang w:val="de-CH"/>
                              </w:rPr>
                              <w:tab/>
                              <w:t>+</w:t>
                            </w:r>
                            <w:r w:rsidR="00403463">
                              <w:rPr>
                                <w:rFonts w:cs="Times New Roman"/>
                                <w:bCs/>
                                <w:sz w:val="20"/>
                                <w:szCs w:val="20"/>
                                <w:lang w:val="de-CH"/>
                              </w:rPr>
                              <w:t>33 7 58 88 94 66</w:t>
                            </w:r>
                          </w:p>
                          <w:p w14:paraId="2FA671CD" w14:textId="77777777" w:rsidR="001E3E11" w:rsidRPr="00E87BAF" w:rsidRDefault="001E3E11" w:rsidP="001E3E11">
                            <w:pPr>
                              <w:tabs>
                                <w:tab w:val="left" w:pos="6804"/>
                              </w:tabs>
                              <w:outlineLvl w:val="0"/>
                              <w:rPr>
                                <w:rFonts w:cs="Times New Roman"/>
                                <w:bCs/>
                                <w:sz w:val="20"/>
                                <w:szCs w:val="20"/>
                                <w:lang w:val="de-CH"/>
                              </w:rPr>
                            </w:pPr>
                          </w:p>
                          <w:p w14:paraId="1C07ACF0" w14:textId="77777777" w:rsidR="001E3E11" w:rsidRPr="00E87BAF" w:rsidRDefault="001E3E11" w:rsidP="0061552B">
                            <w:pPr>
                              <w:tabs>
                                <w:tab w:val="left" w:pos="6804"/>
                              </w:tabs>
                              <w:outlineLvl w:val="0"/>
                              <w:rPr>
                                <w:rFonts w:cs="Times New Roman"/>
                                <w:bCs/>
                                <w:sz w:val="20"/>
                                <w:szCs w:val="20"/>
                                <w:lang w:val="de-CH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C8B7F9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362.05pt;margin-top:.45pt;width:183.75pt;height:150.4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" filled="f" strokecolor="black [3213]" strokeweight=".5pt">
                <v:textbox>
                  <w:txbxContent>
                    <w:p w14:paraId="1E422384" w14:textId="77777777" w:rsidR="001E3E11" w:rsidRPr="00A85161" w:rsidRDefault="001E3E11" w:rsidP="0061552B">
                      <w:pPr>
                        <w:tabs>
                          <w:tab w:val="left" w:pos="6804"/>
                        </w:tabs>
                        <w:outlineLvl w:val="0"/>
                        <w:rPr>
                          <w:rFonts w:cs="Times New Roman"/>
                          <w:bCs/>
                          <w:sz w:val="20"/>
                          <w:szCs w:val="20"/>
                          <w:lang w:val="fr-FR"/>
                        </w:rPr>
                      </w:pPr>
                      <w:r w:rsidRPr="00A85161">
                        <w:rPr>
                          <w:rFonts w:cs="Times New Roman"/>
                          <w:b/>
                          <w:bCs/>
                          <w:sz w:val="22"/>
                          <w:szCs w:val="22"/>
                          <w:lang w:val="fr-FR"/>
                        </w:rPr>
                        <w:t>Nikolaos Karalis</w:t>
                      </w:r>
                      <w:r w:rsidRPr="00A85161">
                        <w:rPr>
                          <w:rFonts w:cs="Times New Roman"/>
                          <w:bCs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</w:p>
                    <w:p w14:paraId="7FDE5EDB" w14:textId="77777777" w:rsidR="001E3E11" w:rsidRPr="00A85161" w:rsidRDefault="001E3E11" w:rsidP="0061552B">
                      <w:pPr>
                        <w:tabs>
                          <w:tab w:val="left" w:pos="6804"/>
                        </w:tabs>
                        <w:outlineLvl w:val="0"/>
                        <w:rPr>
                          <w:rFonts w:cs="Times New Roman"/>
                          <w:bCs/>
                          <w:sz w:val="20"/>
                          <w:szCs w:val="20"/>
                          <w:lang w:val="fr-FR"/>
                        </w:rPr>
                      </w:pPr>
                    </w:p>
                    <w:p w14:paraId="46BC6239" w14:textId="2E01BDD6" w:rsidR="001E3E11" w:rsidRPr="00A85161" w:rsidRDefault="00DF53BB" w:rsidP="0061552B">
                      <w:pPr>
                        <w:tabs>
                          <w:tab w:val="left" w:pos="6804"/>
                        </w:tabs>
                        <w:outlineLvl w:val="0"/>
                        <w:rPr>
                          <w:rFonts w:cs="Times New Roman"/>
                          <w:bCs/>
                          <w:sz w:val="20"/>
                          <w:szCs w:val="20"/>
                          <w:lang w:val="fr-FR"/>
                        </w:rPr>
                      </w:pPr>
                      <w:r w:rsidRPr="00A85161">
                        <w:rPr>
                          <w:rFonts w:cs="Times New Roman"/>
                          <w:bCs/>
                          <w:sz w:val="20"/>
                          <w:szCs w:val="20"/>
                          <w:lang w:val="fr-FR"/>
                        </w:rPr>
                        <w:t>Paris Brain Institute</w:t>
                      </w:r>
                    </w:p>
                    <w:p w14:paraId="5073982E" w14:textId="77777777" w:rsidR="00DF53BB" w:rsidRPr="00E87BAF" w:rsidRDefault="00DF53BB" w:rsidP="00DF53BB">
                      <w:pPr>
                        <w:tabs>
                          <w:tab w:val="left" w:pos="6804"/>
                        </w:tabs>
                        <w:outlineLvl w:val="0"/>
                        <w:rPr>
                          <w:rFonts w:cs="Times New Roman"/>
                          <w:bCs/>
                          <w:sz w:val="20"/>
                          <w:szCs w:val="20"/>
                          <w:lang w:val="fr-FR"/>
                        </w:rPr>
                      </w:pPr>
                      <w:r w:rsidRPr="00E87BAF">
                        <w:rPr>
                          <w:rFonts w:cs="Times New Roman"/>
                          <w:bCs/>
                          <w:sz w:val="20"/>
                          <w:szCs w:val="20"/>
                          <w:lang w:val="fr-FR"/>
                        </w:rPr>
                        <w:t>Hôpital Pitié Salpêtrière</w:t>
                      </w:r>
                    </w:p>
                    <w:p w14:paraId="4148596F" w14:textId="77777777" w:rsidR="00DF53BB" w:rsidRPr="00A85161" w:rsidRDefault="00DF53BB" w:rsidP="00DF53BB">
                      <w:pPr>
                        <w:tabs>
                          <w:tab w:val="left" w:pos="6804"/>
                        </w:tabs>
                        <w:outlineLvl w:val="0"/>
                        <w:rPr>
                          <w:rFonts w:cs="Times New Roman"/>
                          <w:bCs/>
                          <w:sz w:val="20"/>
                          <w:szCs w:val="20"/>
                          <w:lang w:val="fr-FR"/>
                        </w:rPr>
                      </w:pPr>
                      <w:r w:rsidRPr="00E87BAF">
                        <w:rPr>
                          <w:rFonts w:cs="Times New Roman"/>
                          <w:bCs/>
                          <w:sz w:val="20"/>
                          <w:szCs w:val="20"/>
                          <w:lang w:val="fr-FR"/>
                        </w:rPr>
                        <w:t>47, Bd de l'Hôpital</w:t>
                      </w:r>
                      <w:r w:rsidRPr="00A85161">
                        <w:rPr>
                          <w:rFonts w:cs="Times New Roman"/>
                          <w:bCs/>
                          <w:sz w:val="20"/>
                          <w:szCs w:val="20"/>
                          <w:lang w:val="fr-FR"/>
                        </w:rPr>
                        <w:t xml:space="preserve">, </w:t>
                      </w:r>
                    </w:p>
                    <w:p w14:paraId="73C9CF08" w14:textId="4F9D5A28" w:rsidR="00DF53BB" w:rsidRPr="00E87BAF" w:rsidRDefault="00DF53BB" w:rsidP="00DF53BB">
                      <w:pPr>
                        <w:tabs>
                          <w:tab w:val="left" w:pos="6804"/>
                        </w:tabs>
                        <w:outlineLvl w:val="0"/>
                        <w:rPr>
                          <w:rFonts w:cs="Times New Roman"/>
                          <w:bCs/>
                          <w:sz w:val="20"/>
                          <w:szCs w:val="20"/>
                          <w:lang w:val="fr-FR"/>
                        </w:rPr>
                      </w:pPr>
                      <w:r w:rsidRPr="00E87BAF">
                        <w:rPr>
                          <w:rFonts w:cs="Times New Roman"/>
                          <w:bCs/>
                          <w:sz w:val="20"/>
                          <w:szCs w:val="20"/>
                          <w:lang w:val="fr-FR"/>
                        </w:rPr>
                        <w:t>75013</w:t>
                      </w:r>
                      <w:r w:rsidRPr="00A85161">
                        <w:rPr>
                          <w:rFonts w:cs="Times New Roman"/>
                          <w:bCs/>
                          <w:sz w:val="20"/>
                          <w:szCs w:val="20"/>
                          <w:lang w:val="fr-FR"/>
                        </w:rPr>
                        <w:t xml:space="preserve">, </w:t>
                      </w:r>
                      <w:r w:rsidRPr="00E87BAF">
                        <w:rPr>
                          <w:rFonts w:cs="Times New Roman"/>
                          <w:bCs/>
                          <w:sz w:val="20"/>
                          <w:szCs w:val="20"/>
                          <w:lang w:val="fr-FR"/>
                        </w:rPr>
                        <w:t>Paris, France</w:t>
                      </w:r>
                    </w:p>
                    <w:p w14:paraId="50E70209" w14:textId="4945F653" w:rsidR="001E3E11" w:rsidRPr="00E87BAF" w:rsidRDefault="001E3E11" w:rsidP="0061552B">
                      <w:pPr>
                        <w:tabs>
                          <w:tab w:val="left" w:pos="6804"/>
                        </w:tabs>
                        <w:outlineLvl w:val="0"/>
                        <w:rPr>
                          <w:rFonts w:cs="Times New Roman"/>
                          <w:bCs/>
                          <w:sz w:val="20"/>
                          <w:szCs w:val="20"/>
                          <w:lang w:val="fr-FR"/>
                        </w:rPr>
                      </w:pPr>
                    </w:p>
                    <w:p w14:paraId="6D824468" w14:textId="2B0E5A40" w:rsidR="001E3E11" w:rsidRPr="00DF53BB" w:rsidRDefault="001E3E11" w:rsidP="00DF53BB">
                      <w:pPr>
                        <w:tabs>
                          <w:tab w:val="left" w:pos="851"/>
                          <w:tab w:val="left" w:pos="6804"/>
                        </w:tabs>
                        <w:outlineLvl w:val="0"/>
                        <w:rPr>
                          <w:rFonts w:cs="Times New Roman"/>
                          <w:bCs/>
                          <w:sz w:val="20"/>
                          <w:szCs w:val="20"/>
                          <w:lang w:val="de-CH"/>
                        </w:rPr>
                      </w:pPr>
                      <w:r w:rsidRPr="00DF53BB">
                        <w:rPr>
                          <w:rFonts w:cs="Times New Roman"/>
                          <w:bCs/>
                          <w:sz w:val="20"/>
                          <w:szCs w:val="20"/>
                          <w:lang w:val="de-CH"/>
                        </w:rPr>
                        <w:t>Website:</w:t>
                      </w:r>
                      <w:r w:rsidR="00DF53BB" w:rsidRPr="00DF53BB">
                        <w:rPr>
                          <w:rFonts w:cs="Times New Roman"/>
                          <w:bCs/>
                          <w:sz w:val="20"/>
                          <w:szCs w:val="20"/>
                          <w:lang w:val="de-CH"/>
                        </w:rPr>
                        <w:tab/>
                        <w:t>www.neuronaldynamics.eu</w:t>
                      </w:r>
                    </w:p>
                    <w:p w14:paraId="667FFDF3" w14:textId="7507575A" w:rsidR="00DF53BB" w:rsidRPr="00DF53BB" w:rsidRDefault="00DF53BB" w:rsidP="00DF53BB">
                      <w:pPr>
                        <w:tabs>
                          <w:tab w:val="left" w:pos="851"/>
                          <w:tab w:val="left" w:pos="6804"/>
                        </w:tabs>
                        <w:outlineLvl w:val="0"/>
                        <w:rPr>
                          <w:rFonts w:cs="Times New Roman"/>
                          <w:bCs/>
                          <w:sz w:val="20"/>
                          <w:szCs w:val="20"/>
                          <w:lang w:val="de-CH"/>
                        </w:rPr>
                      </w:pPr>
                      <w:r w:rsidRPr="00DF53BB">
                        <w:rPr>
                          <w:rFonts w:cs="Times New Roman"/>
                          <w:bCs/>
                          <w:sz w:val="20"/>
                          <w:szCs w:val="20"/>
                          <w:lang w:val="de-CH"/>
                        </w:rPr>
                        <w:tab/>
                        <w:t>www.nikolaskaralis.gr</w:t>
                      </w:r>
                    </w:p>
                    <w:p w14:paraId="164945EE" w14:textId="77777777" w:rsidR="00DF53BB" w:rsidRDefault="00DF53BB" w:rsidP="001E3E11">
                      <w:pPr>
                        <w:tabs>
                          <w:tab w:val="left" w:pos="993"/>
                          <w:tab w:val="left" w:pos="6804"/>
                        </w:tabs>
                        <w:outlineLvl w:val="0"/>
                        <w:rPr>
                          <w:rFonts w:cs="Times New Roman"/>
                          <w:bCs/>
                          <w:sz w:val="20"/>
                          <w:szCs w:val="20"/>
                          <w:lang w:val="de-CH"/>
                        </w:rPr>
                      </w:pPr>
                    </w:p>
                    <w:p w14:paraId="372249FD" w14:textId="24E98D63" w:rsidR="001E3E11" w:rsidRPr="00DF53BB" w:rsidRDefault="001E3E11" w:rsidP="00DF53BB">
                      <w:pPr>
                        <w:tabs>
                          <w:tab w:val="left" w:pos="851"/>
                          <w:tab w:val="left" w:pos="6804"/>
                        </w:tabs>
                        <w:outlineLvl w:val="0"/>
                        <w:rPr>
                          <w:rFonts w:cs="Times New Roman"/>
                          <w:bCs/>
                          <w:sz w:val="20"/>
                          <w:szCs w:val="20"/>
                          <w:lang w:val="de-CH"/>
                        </w:rPr>
                      </w:pPr>
                      <w:proofErr w:type="gramStart"/>
                      <w:r w:rsidRPr="00DF53BB">
                        <w:rPr>
                          <w:rFonts w:cs="Times New Roman"/>
                          <w:bCs/>
                          <w:sz w:val="20"/>
                          <w:szCs w:val="20"/>
                          <w:lang w:val="de-CH"/>
                        </w:rPr>
                        <w:t>Email</w:t>
                      </w:r>
                      <w:proofErr w:type="gramEnd"/>
                      <w:r w:rsidR="00DF53BB">
                        <w:rPr>
                          <w:rFonts w:cs="Times New Roman"/>
                          <w:bCs/>
                          <w:sz w:val="20"/>
                          <w:szCs w:val="20"/>
                          <w:lang w:val="de-CH"/>
                        </w:rPr>
                        <w:t>:</w:t>
                      </w:r>
                      <w:r w:rsidR="00DF53BB">
                        <w:rPr>
                          <w:rFonts w:cs="Times New Roman"/>
                          <w:bCs/>
                          <w:sz w:val="20"/>
                          <w:szCs w:val="20"/>
                          <w:lang w:val="de-CH"/>
                        </w:rPr>
                        <w:tab/>
                        <w:t>nikolas@neuronaldynamics.eu</w:t>
                      </w:r>
                    </w:p>
                    <w:p w14:paraId="5971E8EA" w14:textId="2725BB73" w:rsidR="001E3E11" w:rsidRPr="00E87BAF" w:rsidRDefault="001E3E11" w:rsidP="00DF53BB">
                      <w:pPr>
                        <w:tabs>
                          <w:tab w:val="left" w:pos="851"/>
                          <w:tab w:val="left" w:pos="6804"/>
                        </w:tabs>
                        <w:outlineLvl w:val="0"/>
                        <w:rPr>
                          <w:rFonts w:cs="Times New Roman"/>
                          <w:bCs/>
                          <w:sz w:val="20"/>
                          <w:szCs w:val="20"/>
                          <w:lang w:val="de-CH"/>
                        </w:rPr>
                      </w:pPr>
                      <w:r w:rsidRPr="00E87BAF">
                        <w:rPr>
                          <w:rFonts w:cs="Times New Roman"/>
                          <w:bCs/>
                          <w:sz w:val="20"/>
                          <w:szCs w:val="20"/>
                          <w:lang w:val="de-CH"/>
                        </w:rPr>
                        <w:t xml:space="preserve">Tel.: </w:t>
                      </w:r>
                      <w:r w:rsidRPr="00E87BAF">
                        <w:rPr>
                          <w:rFonts w:cs="Times New Roman"/>
                          <w:bCs/>
                          <w:sz w:val="20"/>
                          <w:szCs w:val="20"/>
                          <w:lang w:val="de-CH"/>
                        </w:rPr>
                        <w:tab/>
                        <w:t>+</w:t>
                      </w:r>
                      <w:r w:rsidR="00403463">
                        <w:rPr>
                          <w:rFonts w:cs="Times New Roman"/>
                          <w:bCs/>
                          <w:sz w:val="20"/>
                          <w:szCs w:val="20"/>
                          <w:lang w:val="de-CH"/>
                        </w:rPr>
                        <w:t>33 7 58 88 94 66</w:t>
                      </w:r>
                    </w:p>
                    <w:p w14:paraId="2FA671CD" w14:textId="77777777" w:rsidR="001E3E11" w:rsidRPr="00E87BAF" w:rsidRDefault="001E3E11" w:rsidP="001E3E11">
                      <w:pPr>
                        <w:tabs>
                          <w:tab w:val="left" w:pos="6804"/>
                        </w:tabs>
                        <w:outlineLvl w:val="0"/>
                        <w:rPr>
                          <w:rFonts w:cs="Times New Roman"/>
                          <w:bCs/>
                          <w:sz w:val="20"/>
                          <w:szCs w:val="20"/>
                          <w:lang w:val="de-CH"/>
                        </w:rPr>
                      </w:pPr>
                    </w:p>
                    <w:p w14:paraId="1C07ACF0" w14:textId="77777777" w:rsidR="001E3E11" w:rsidRPr="00E87BAF" w:rsidRDefault="001E3E11" w:rsidP="0061552B">
                      <w:pPr>
                        <w:tabs>
                          <w:tab w:val="left" w:pos="6804"/>
                        </w:tabs>
                        <w:outlineLvl w:val="0"/>
                        <w:rPr>
                          <w:rFonts w:cs="Times New Roman"/>
                          <w:bCs/>
                          <w:sz w:val="20"/>
                          <w:szCs w:val="20"/>
                          <w:lang w:val="de-CH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D44FC" w:rsidRPr="00C8524D">
        <w:rPr>
          <w:rFonts w:eastAsia="Helvetica" w:cs="Times New Roman"/>
          <w:b/>
          <w:bCs/>
        </w:rPr>
        <w:t>Current positi</w:t>
      </w:r>
      <w:r w:rsidR="00BA5CA7" w:rsidRPr="00C8524D">
        <w:rPr>
          <w:rFonts w:eastAsia="Helvetica" w:cs="Times New Roman"/>
          <w:b/>
          <w:bCs/>
        </w:rPr>
        <w:t>o</w:t>
      </w:r>
      <w:r w:rsidR="000D44FC" w:rsidRPr="00C8524D">
        <w:rPr>
          <w:rFonts w:eastAsia="Helvetica" w:cs="Times New Roman"/>
          <w:b/>
          <w:bCs/>
        </w:rPr>
        <w:t>n</w:t>
      </w:r>
    </w:p>
    <w:p w14:paraId="1CA90396" w14:textId="5F094403" w:rsidR="008511B3" w:rsidRPr="008511B3" w:rsidRDefault="008511B3" w:rsidP="001F3919">
      <w:pPr>
        <w:outlineLvl w:val="0"/>
        <w:rPr>
          <w:rFonts w:eastAsia="Helvetica" w:cs="Times New Roman"/>
          <w:b/>
          <w:bCs/>
          <w:sz w:val="10"/>
          <w:szCs w:val="10"/>
        </w:rPr>
      </w:pPr>
    </w:p>
    <w:p w14:paraId="1E0B23AA" w14:textId="77777777" w:rsidR="0086393A" w:rsidRDefault="00F8248A" w:rsidP="0086393A">
      <w:pPr>
        <w:ind w:left="2127" w:hanging="2120"/>
        <w:rPr>
          <w:rFonts w:cs="Times New Roman"/>
          <w:bCs/>
          <w:sz w:val="20"/>
          <w:szCs w:val="20"/>
        </w:rPr>
      </w:pPr>
      <w:r>
        <w:rPr>
          <w:rFonts w:eastAsia="Helvetica" w:cs="Times New Roman"/>
          <w:bCs/>
          <w:sz w:val="20"/>
          <w:szCs w:val="20"/>
        </w:rPr>
        <w:t>01</w:t>
      </w:r>
      <w:r w:rsidRPr="00C8524D">
        <w:rPr>
          <w:rFonts w:eastAsia="Helvetica" w:cs="Times New Roman"/>
          <w:bCs/>
          <w:sz w:val="20"/>
          <w:szCs w:val="20"/>
        </w:rPr>
        <w:t>.20</w:t>
      </w:r>
      <w:r>
        <w:rPr>
          <w:rFonts w:eastAsia="Helvetica" w:cs="Times New Roman"/>
          <w:bCs/>
          <w:sz w:val="20"/>
          <w:szCs w:val="20"/>
        </w:rPr>
        <w:t>24</w:t>
      </w:r>
      <w:r w:rsidRPr="00C8524D">
        <w:rPr>
          <w:rFonts w:eastAsia="Helvetica" w:cs="Times New Roman"/>
          <w:bCs/>
          <w:sz w:val="20"/>
          <w:szCs w:val="20"/>
        </w:rPr>
        <w:t xml:space="preserve"> – present</w:t>
      </w:r>
      <w:r w:rsidRPr="00C8524D">
        <w:rPr>
          <w:rFonts w:eastAsia="Helvetica" w:cs="Times New Roman"/>
          <w:bCs/>
          <w:sz w:val="20"/>
          <w:szCs w:val="20"/>
        </w:rPr>
        <w:tab/>
      </w:r>
      <w:r w:rsidR="0086393A">
        <w:rPr>
          <w:rFonts w:eastAsia="Helvetica" w:cs="Times New Roman"/>
          <w:b/>
          <w:sz w:val="20"/>
          <w:szCs w:val="20"/>
        </w:rPr>
        <w:t xml:space="preserve">Team leader </w:t>
      </w:r>
      <w:r w:rsidR="0086393A">
        <w:rPr>
          <w:rFonts w:eastAsia="Helvetica" w:cs="Times New Roman"/>
          <w:b/>
          <w:sz w:val="20"/>
          <w:szCs w:val="20"/>
        </w:rPr>
        <w:br/>
      </w:r>
      <w:r>
        <w:rPr>
          <w:rFonts w:cs="Times New Roman"/>
          <w:bCs/>
          <w:sz w:val="20"/>
          <w:szCs w:val="20"/>
        </w:rPr>
        <w:t>Paris Brain Institute</w:t>
      </w:r>
    </w:p>
    <w:p w14:paraId="573E56ED" w14:textId="30978E21" w:rsidR="001E3E11" w:rsidRDefault="0086393A" w:rsidP="0087075A">
      <w:pPr>
        <w:ind w:left="2127"/>
        <w:rPr>
          <w:rFonts w:eastAsia="Helvetica" w:cs="Times New Roman"/>
          <w:b/>
          <w:bCs/>
        </w:rPr>
      </w:pPr>
      <w:r w:rsidRPr="0086393A">
        <w:rPr>
          <w:rFonts w:cs="Times New Roman"/>
          <w:bCs/>
          <w:sz w:val="20"/>
          <w:szCs w:val="20"/>
        </w:rPr>
        <w:t>Neuronal circuits and brain dynamics</w:t>
      </w:r>
      <w:r>
        <w:rPr>
          <w:rFonts w:cs="Times New Roman"/>
          <w:bCs/>
          <w:sz w:val="20"/>
          <w:szCs w:val="20"/>
        </w:rPr>
        <w:t xml:space="preserve"> team</w:t>
      </w:r>
      <w:r w:rsidR="00F8248A">
        <w:rPr>
          <w:rFonts w:cs="Times New Roman"/>
          <w:bCs/>
          <w:sz w:val="20"/>
          <w:szCs w:val="20"/>
        </w:rPr>
        <w:br/>
      </w:r>
      <w:r w:rsidR="00F8248A" w:rsidRPr="00F8248A">
        <w:rPr>
          <w:rFonts w:cs="Times New Roman"/>
          <w:bCs/>
          <w:sz w:val="20"/>
          <w:szCs w:val="20"/>
        </w:rPr>
        <w:t>Tenured researcher (</w:t>
      </w:r>
      <w:r w:rsidRPr="0086393A">
        <w:rPr>
          <w:rFonts w:cs="Times New Roman"/>
          <w:bCs/>
          <w:sz w:val="20"/>
          <w:szCs w:val="20"/>
        </w:rPr>
        <w:t>Chargé de recherché</w:t>
      </w:r>
      <w:r w:rsidR="00F8248A" w:rsidRPr="00F8248A">
        <w:rPr>
          <w:rFonts w:cs="Times New Roman"/>
          <w:bCs/>
          <w:sz w:val="20"/>
          <w:szCs w:val="20"/>
        </w:rPr>
        <w:t>)</w:t>
      </w:r>
      <w:r>
        <w:rPr>
          <w:rFonts w:cs="Times New Roman"/>
          <w:bCs/>
          <w:sz w:val="20"/>
          <w:szCs w:val="20"/>
        </w:rPr>
        <w:t>, INSERM</w:t>
      </w:r>
      <w:r w:rsidR="00A85161">
        <w:rPr>
          <w:rFonts w:cs="Times New Roman"/>
          <w:bCs/>
          <w:sz w:val="20"/>
          <w:szCs w:val="20"/>
        </w:rPr>
        <w:br/>
        <w:t xml:space="preserve">ERC </w:t>
      </w:r>
      <w:proofErr w:type="spellStart"/>
      <w:r w:rsidR="00A85161">
        <w:rPr>
          <w:rFonts w:cs="Times New Roman"/>
          <w:bCs/>
          <w:sz w:val="20"/>
          <w:szCs w:val="20"/>
        </w:rPr>
        <w:t>StG</w:t>
      </w:r>
      <w:proofErr w:type="spellEnd"/>
      <w:r w:rsidR="00A85161">
        <w:rPr>
          <w:rFonts w:cs="Times New Roman"/>
          <w:bCs/>
          <w:sz w:val="20"/>
          <w:szCs w:val="20"/>
        </w:rPr>
        <w:t xml:space="preserve"> 2024 Laureate</w:t>
      </w:r>
    </w:p>
    <w:p w14:paraId="512C3225" w14:textId="77777777" w:rsidR="0086393A" w:rsidRDefault="0086393A" w:rsidP="008511B3">
      <w:pPr>
        <w:outlineLvl w:val="0"/>
        <w:rPr>
          <w:rFonts w:eastAsia="Helvetica" w:cs="Times New Roman"/>
          <w:b/>
          <w:bCs/>
        </w:rPr>
      </w:pPr>
    </w:p>
    <w:p w14:paraId="5BF76FD0" w14:textId="2C443EDB" w:rsidR="008511B3" w:rsidRPr="008511B3" w:rsidRDefault="008511B3" w:rsidP="008511B3">
      <w:pPr>
        <w:outlineLvl w:val="0"/>
        <w:rPr>
          <w:rFonts w:eastAsia="Helvetica" w:cs="Times New Roman"/>
          <w:b/>
          <w:bCs/>
        </w:rPr>
      </w:pPr>
      <w:r>
        <w:rPr>
          <w:rFonts w:eastAsia="Helvetica" w:cs="Times New Roman"/>
          <w:b/>
          <w:bCs/>
        </w:rPr>
        <w:t>Professional experience</w:t>
      </w:r>
    </w:p>
    <w:p w14:paraId="0BAD3906" w14:textId="77777777" w:rsidR="008511B3" w:rsidRPr="008511B3" w:rsidRDefault="008511B3" w:rsidP="000E6A97">
      <w:pPr>
        <w:rPr>
          <w:rFonts w:eastAsia="Helvetica" w:cs="Times New Roman"/>
          <w:b/>
          <w:bCs/>
          <w:sz w:val="10"/>
          <w:szCs w:val="10"/>
        </w:rPr>
      </w:pPr>
    </w:p>
    <w:p w14:paraId="5D1DDF7D" w14:textId="04472A57" w:rsidR="0086393A" w:rsidRPr="0086393A" w:rsidRDefault="00F8248A" w:rsidP="00F8248A">
      <w:pPr>
        <w:rPr>
          <w:rFonts w:eastAsia="Helvetica" w:cs="Times New Roman"/>
          <w:b/>
          <w:sz w:val="20"/>
          <w:szCs w:val="20"/>
        </w:rPr>
      </w:pPr>
      <w:r>
        <w:rPr>
          <w:rFonts w:eastAsia="Helvetica" w:cs="Times New Roman"/>
          <w:bCs/>
          <w:sz w:val="20"/>
          <w:szCs w:val="20"/>
        </w:rPr>
        <w:t>11</w:t>
      </w:r>
      <w:r w:rsidRPr="00C8524D">
        <w:rPr>
          <w:rFonts w:eastAsia="Helvetica" w:cs="Times New Roman"/>
          <w:bCs/>
          <w:sz w:val="20"/>
          <w:szCs w:val="20"/>
        </w:rPr>
        <w:t>.20</w:t>
      </w:r>
      <w:r>
        <w:rPr>
          <w:rFonts w:eastAsia="Helvetica" w:cs="Times New Roman"/>
          <w:bCs/>
          <w:sz w:val="20"/>
          <w:szCs w:val="20"/>
        </w:rPr>
        <w:t>22</w:t>
      </w:r>
      <w:r w:rsidRPr="00C8524D">
        <w:rPr>
          <w:rFonts w:eastAsia="Helvetica" w:cs="Times New Roman"/>
          <w:bCs/>
          <w:sz w:val="20"/>
          <w:szCs w:val="20"/>
        </w:rPr>
        <w:t xml:space="preserve"> – present</w:t>
      </w:r>
      <w:r w:rsidRPr="00C8524D">
        <w:rPr>
          <w:rFonts w:eastAsia="Helvetica" w:cs="Times New Roman"/>
          <w:bCs/>
          <w:sz w:val="20"/>
          <w:szCs w:val="20"/>
        </w:rPr>
        <w:tab/>
      </w:r>
      <w:r w:rsidR="0086393A">
        <w:rPr>
          <w:rFonts w:eastAsia="Helvetica" w:cs="Times New Roman"/>
          <w:b/>
          <w:sz w:val="20"/>
          <w:szCs w:val="20"/>
        </w:rPr>
        <w:t>I</w:t>
      </w:r>
      <w:r w:rsidR="0086393A" w:rsidRPr="0086393A">
        <w:rPr>
          <w:rFonts w:eastAsia="Helvetica" w:cs="Times New Roman"/>
          <w:b/>
          <w:sz w:val="20"/>
          <w:szCs w:val="20"/>
        </w:rPr>
        <w:t>ndependent team leader</w:t>
      </w:r>
    </w:p>
    <w:p w14:paraId="5CC4B2AD" w14:textId="3BC15CE7" w:rsidR="00F8248A" w:rsidRDefault="00F8248A" w:rsidP="0086393A">
      <w:pPr>
        <w:ind w:left="2127"/>
        <w:rPr>
          <w:rFonts w:cs="Times New Roman"/>
          <w:bCs/>
          <w:sz w:val="20"/>
          <w:szCs w:val="20"/>
        </w:rPr>
      </w:pPr>
      <w:r w:rsidRPr="00C8524D">
        <w:rPr>
          <w:rFonts w:cs="Times New Roman"/>
          <w:bCs/>
          <w:sz w:val="20"/>
          <w:szCs w:val="20"/>
        </w:rPr>
        <w:t>Friedrich Miescher Institute for Biomedical Research</w:t>
      </w:r>
      <w:r>
        <w:rPr>
          <w:rFonts w:cs="Times New Roman"/>
          <w:bCs/>
          <w:sz w:val="20"/>
          <w:szCs w:val="20"/>
        </w:rPr>
        <w:br/>
      </w:r>
      <w:r w:rsidR="0086393A">
        <w:rPr>
          <w:rFonts w:cs="Times New Roman"/>
          <w:bCs/>
          <w:i/>
          <w:iCs/>
          <w:sz w:val="20"/>
          <w:szCs w:val="20"/>
        </w:rPr>
        <w:t>A</w:t>
      </w:r>
      <w:r w:rsidRPr="00DC3394">
        <w:rPr>
          <w:rFonts w:cs="Times New Roman"/>
          <w:bCs/>
          <w:i/>
          <w:iCs/>
          <w:sz w:val="20"/>
          <w:szCs w:val="20"/>
        </w:rPr>
        <w:t>mbizione</w:t>
      </w:r>
      <w:r>
        <w:rPr>
          <w:rFonts w:cs="Times New Roman"/>
          <w:bCs/>
          <w:sz w:val="20"/>
          <w:szCs w:val="20"/>
        </w:rPr>
        <w:t xml:space="preserve"> fellow</w:t>
      </w:r>
    </w:p>
    <w:p w14:paraId="05D3A1A4" w14:textId="77777777" w:rsidR="0086393A" w:rsidRDefault="0086393A" w:rsidP="0086393A">
      <w:pPr>
        <w:ind w:left="2127"/>
        <w:rPr>
          <w:rFonts w:cs="Times New Roman"/>
          <w:bCs/>
          <w:sz w:val="20"/>
          <w:szCs w:val="20"/>
        </w:rPr>
      </w:pPr>
    </w:p>
    <w:p w14:paraId="79A26B53" w14:textId="7023B7C4" w:rsidR="0086393A" w:rsidRPr="0086393A" w:rsidRDefault="00887BA6" w:rsidP="00BD37CF">
      <w:pPr>
        <w:rPr>
          <w:rFonts w:eastAsia="Helvetica" w:cs="Times New Roman"/>
          <w:b/>
          <w:sz w:val="20"/>
          <w:szCs w:val="20"/>
        </w:rPr>
      </w:pPr>
      <w:r w:rsidRPr="00C8524D">
        <w:rPr>
          <w:rFonts w:eastAsia="Helvetica" w:cs="Times New Roman"/>
          <w:bCs/>
          <w:sz w:val="20"/>
          <w:szCs w:val="20"/>
        </w:rPr>
        <w:t>01.</w:t>
      </w:r>
      <w:r w:rsidR="000E6A97" w:rsidRPr="00C8524D">
        <w:rPr>
          <w:rFonts w:eastAsia="Helvetica" w:cs="Times New Roman"/>
          <w:bCs/>
          <w:sz w:val="20"/>
          <w:szCs w:val="20"/>
        </w:rPr>
        <w:t>2018</w:t>
      </w:r>
      <w:r w:rsidR="00172742" w:rsidRPr="00C8524D">
        <w:rPr>
          <w:rFonts w:eastAsia="Helvetica" w:cs="Times New Roman"/>
          <w:bCs/>
          <w:sz w:val="20"/>
          <w:szCs w:val="20"/>
        </w:rPr>
        <w:t xml:space="preserve"> – </w:t>
      </w:r>
      <w:r w:rsidR="008511B3">
        <w:rPr>
          <w:rFonts w:eastAsia="Helvetica" w:cs="Times New Roman"/>
          <w:bCs/>
          <w:sz w:val="20"/>
          <w:szCs w:val="20"/>
        </w:rPr>
        <w:t>10.2022</w:t>
      </w:r>
      <w:r w:rsidR="00172742" w:rsidRPr="00C8524D">
        <w:rPr>
          <w:rFonts w:eastAsia="Helvetica" w:cs="Times New Roman"/>
          <w:bCs/>
          <w:sz w:val="20"/>
          <w:szCs w:val="20"/>
        </w:rPr>
        <w:tab/>
      </w:r>
      <w:r w:rsidR="0086393A" w:rsidRPr="0086393A">
        <w:rPr>
          <w:rFonts w:eastAsia="Helvetica" w:cs="Times New Roman"/>
          <w:b/>
          <w:sz w:val="20"/>
          <w:szCs w:val="20"/>
        </w:rPr>
        <w:t>Research fellow</w:t>
      </w:r>
    </w:p>
    <w:p w14:paraId="4E53B7A8" w14:textId="02A4717D" w:rsidR="00BD37CF" w:rsidRPr="00C8524D" w:rsidRDefault="007F6B35" w:rsidP="0086393A">
      <w:pPr>
        <w:ind w:left="1418" w:firstLine="709"/>
        <w:rPr>
          <w:rFonts w:cs="Times New Roman"/>
          <w:bCs/>
          <w:sz w:val="20"/>
          <w:szCs w:val="20"/>
        </w:rPr>
      </w:pPr>
      <w:r w:rsidRPr="00C8524D">
        <w:rPr>
          <w:rFonts w:cs="Times New Roman"/>
          <w:bCs/>
          <w:sz w:val="20"/>
          <w:szCs w:val="20"/>
        </w:rPr>
        <w:t>Friedrich Miescher Institute for Biomedical Research</w:t>
      </w:r>
    </w:p>
    <w:p w14:paraId="27FFCE84" w14:textId="117B5E36" w:rsidR="00C06FFB" w:rsidRDefault="00C06FFB" w:rsidP="00BD37CF">
      <w:pPr>
        <w:rPr>
          <w:rFonts w:eastAsia="Helvetica" w:cs="Times New Roman"/>
          <w:i/>
          <w:sz w:val="20"/>
          <w:szCs w:val="20"/>
        </w:rPr>
      </w:pPr>
      <w:r w:rsidRPr="00C8524D">
        <w:rPr>
          <w:rFonts w:cs="Times New Roman"/>
          <w:bCs/>
          <w:sz w:val="20"/>
          <w:szCs w:val="20"/>
        </w:rPr>
        <w:tab/>
      </w:r>
      <w:r w:rsidRPr="00C8524D">
        <w:rPr>
          <w:rFonts w:cs="Times New Roman"/>
          <w:bCs/>
          <w:sz w:val="20"/>
          <w:szCs w:val="20"/>
        </w:rPr>
        <w:tab/>
      </w:r>
      <w:r w:rsidR="00172742" w:rsidRPr="00C8524D">
        <w:rPr>
          <w:rFonts w:cs="Times New Roman"/>
          <w:bCs/>
          <w:sz w:val="20"/>
          <w:szCs w:val="20"/>
        </w:rPr>
        <w:tab/>
      </w:r>
      <w:r w:rsidRPr="00C8524D">
        <w:rPr>
          <w:rFonts w:cs="Times New Roman"/>
          <w:bCs/>
          <w:sz w:val="20"/>
          <w:szCs w:val="20"/>
        </w:rPr>
        <w:t xml:space="preserve">Project: </w:t>
      </w:r>
      <w:r w:rsidRPr="00C8524D">
        <w:rPr>
          <w:rFonts w:eastAsia="Helvetica" w:cs="Times New Roman"/>
          <w:i/>
          <w:sz w:val="20"/>
          <w:szCs w:val="20"/>
        </w:rPr>
        <w:t>Neuromodulatory organization of amygdala circuits</w:t>
      </w:r>
    </w:p>
    <w:p w14:paraId="36AC7A5C" w14:textId="03AC426F" w:rsidR="0086393A" w:rsidRPr="00C8524D" w:rsidRDefault="0086393A" w:rsidP="0086393A">
      <w:pPr>
        <w:ind w:left="1418" w:firstLine="709"/>
        <w:rPr>
          <w:rFonts w:cs="Times New Roman"/>
          <w:bCs/>
          <w:sz w:val="20"/>
          <w:szCs w:val="20"/>
        </w:rPr>
      </w:pPr>
      <w:r w:rsidRPr="0086393A">
        <w:rPr>
          <w:rFonts w:cs="Times New Roman"/>
          <w:bCs/>
          <w:sz w:val="20"/>
          <w:szCs w:val="20"/>
        </w:rPr>
        <w:t>EMBO LTF and MSCA IF</w:t>
      </w:r>
      <w:r>
        <w:rPr>
          <w:rFonts w:cs="Times New Roman"/>
          <w:bCs/>
          <w:sz w:val="20"/>
          <w:szCs w:val="20"/>
        </w:rPr>
        <w:t xml:space="preserve"> fellow</w:t>
      </w:r>
    </w:p>
    <w:p w14:paraId="5663C3AD" w14:textId="44DA00AE" w:rsidR="007F6B35" w:rsidRPr="00C8524D" w:rsidRDefault="007F6B35" w:rsidP="00BD37CF">
      <w:pPr>
        <w:rPr>
          <w:rFonts w:eastAsia="Helvetica" w:cs="Times New Roman"/>
          <w:bCs/>
          <w:sz w:val="20"/>
          <w:szCs w:val="20"/>
        </w:rPr>
      </w:pPr>
      <w:r w:rsidRPr="00C8524D">
        <w:rPr>
          <w:rFonts w:cs="Times New Roman"/>
          <w:bCs/>
          <w:sz w:val="20"/>
          <w:szCs w:val="20"/>
        </w:rPr>
        <w:tab/>
      </w:r>
      <w:r w:rsidRPr="00C8524D">
        <w:rPr>
          <w:rFonts w:cs="Times New Roman"/>
          <w:bCs/>
          <w:sz w:val="20"/>
          <w:szCs w:val="20"/>
        </w:rPr>
        <w:tab/>
      </w:r>
      <w:r w:rsidR="00172742" w:rsidRPr="00C8524D">
        <w:rPr>
          <w:rFonts w:cs="Times New Roman"/>
          <w:bCs/>
          <w:sz w:val="20"/>
          <w:szCs w:val="20"/>
        </w:rPr>
        <w:tab/>
      </w:r>
      <w:r w:rsidRPr="00C8524D">
        <w:rPr>
          <w:rFonts w:cs="Times New Roman"/>
          <w:bCs/>
          <w:sz w:val="20"/>
          <w:szCs w:val="20"/>
        </w:rPr>
        <w:t xml:space="preserve">Group leader: </w:t>
      </w:r>
      <w:r w:rsidR="00190825" w:rsidRPr="00C8524D">
        <w:rPr>
          <w:rFonts w:cs="Times New Roman"/>
          <w:bCs/>
          <w:sz w:val="20"/>
          <w:szCs w:val="20"/>
        </w:rPr>
        <w:t xml:space="preserve">Prof. </w:t>
      </w:r>
      <w:r w:rsidR="00217F3F" w:rsidRPr="00C8524D">
        <w:rPr>
          <w:rFonts w:cs="Times New Roman"/>
          <w:bCs/>
          <w:sz w:val="20"/>
          <w:szCs w:val="20"/>
        </w:rPr>
        <w:t xml:space="preserve">Dr. </w:t>
      </w:r>
      <w:r w:rsidRPr="00C8524D">
        <w:rPr>
          <w:rFonts w:cs="Times New Roman"/>
          <w:bCs/>
          <w:sz w:val="20"/>
          <w:szCs w:val="20"/>
        </w:rPr>
        <w:t>Andreas Lüthi</w:t>
      </w:r>
    </w:p>
    <w:p w14:paraId="1856D7C1" w14:textId="77777777" w:rsidR="00A81454" w:rsidRPr="00C8524D" w:rsidRDefault="00A81454" w:rsidP="000D44FC">
      <w:pPr>
        <w:outlineLvl w:val="0"/>
        <w:rPr>
          <w:rFonts w:eastAsia="Helvetica" w:cs="Times New Roman"/>
          <w:b/>
          <w:bCs/>
          <w:sz w:val="16"/>
          <w:szCs w:val="16"/>
        </w:rPr>
      </w:pPr>
    </w:p>
    <w:p w14:paraId="5C1F33E8" w14:textId="77777777" w:rsidR="001E3E11" w:rsidRPr="001E3E11" w:rsidRDefault="001E3E11" w:rsidP="007F4347">
      <w:pPr>
        <w:outlineLvl w:val="0"/>
        <w:rPr>
          <w:rFonts w:eastAsia="Helvetica" w:cs="Times New Roman"/>
          <w:b/>
          <w:bCs/>
          <w:sz w:val="16"/>
          <w:szCs w:val="16"/>
        </w:rPr>
      </w:pPr>
    </w:p>
    <w:p w14:paraId="6333B847" w14:textId="0D99B0C5" w:rsidR="007F4347" w:rsidRPr="00C8524D" w:rsidRDefault="000D44FC" w:rsidP="007F4347">
      <w:pPr>
        <w:outlineLvl w:val="0"/>
        <w:rPr>
          <w:rFonts w:eastAsia="Helvetica" w:cs="Times New Roman"/>
          <w:b/>
          <w:bCs/>
        </w:rPr>
      </w:pPr>
      <w:r w:rsidRPr="00C8524D">
        <w:rPr>
          <w:rFonts w:eastAsia="Helvetica" w:cs="Times New Roman"/>
          <w:b/>
          <w:bCs/>
        </w:rPr>
        <w:t>Education</w:t>
      </w:r>
    </w:p>
    <w:p w14:paraId="4EFBBC7B" w14:textId="77777777" w:rsidR="007F4347" w:rsidRPr="00C8524D" w:rsidRDefault="007F4347" w:rsidP="007F4347">
      <w:pPr>
        <w:outlineLvl w:val="0"/>
        <w:rPr>
          <w:rFonts w:eastAsia="Helvetica" w:cs="Times New Roman"/>
          <w:b/>
          <w:bCs/>
          <w:sz w:val="10"/>
          <w:szCs w:val="10"/>
        </w:rPr>
      </w:pPr>
    </w:p>
    <w:p w14:paraId="43575CCC" w14:textId="77777777" w:rsidR="0086393A" w:rsidRPr="0086393A" w:rsidRDefault="00887BA6" w:rsidP="000E6A97">
      <w:pPr>
        <w:rPr>
          <w:rFonts w:eastAsia="Helvetica" w:cs="Times New Roman"/>
          <w:b/>
          <w:bCs/>
          <w:sz w:val="20"/>
          <w:szCs w:val="20"/>
        </w:rPr>
      </w:pPr>
      <w:r w:rsidRPr="00C8524D">
        <w:rPr>
          <w:rFonts w:eastAsia="Helvetica" w:cs="Times New Roman"/>
          <w:sz w:val="20"/>
          <w:szCs w:val="20"/>
        </w:rPr>
        <w:t>09.</w:t>
      </w:r>
      <w:r w:rsidR="000E6A97" w:rsidRPr="00C8524D">
        <w:rPr>
          <w:rFonts w:eastAsia="Helvetica" w:cs="Times New Roman"/>
          <w:sz w:val="20"/>
          <w:szCs w:val="20"/>
        </w:rPr>
        <w:t xml:space="preserve">2013 </w:t>
      </w:r>
      <w:r w:rsidRPr="00C8524D">
        <w:rPr>
          <w:rFonts w:eastAsia="Helvetica" w:cs="Times New Roman"/>
          <w:sz w:val="20"/>
          <w:szCs w:val="20"/>
        </w:rPr>
        <w:t>-</w:t>
      </w:r>
      <w:r w:rsidR="000E6A97" w:rsidRPr="00C8524D">
        <w:rPr>
          <w:rFonts w:eastAsia="Helvetica" w:cs="Times New Roman"/>
          <w:sz w:val="20"/>
          <w:szCs w:val="20"/>
        </w:rPr>
        <w:t xml:space="preserve"> </w:t>
      </w:r>
      <w:r w:rsidRPr="00C8524D">
        <w:rPr>
          <w:rFonts w:eastAsia="Helvetica" w:cs="Times New Roman"/>
          <w:sz w:val="20"/>
          <w:szCs w:val="20"/>
        </w:rPr>
        <w:t>12.201</w:t>
      </w:r>
      <w:r w:rsidR="000723BB" w:rsidRPr="00C8524D">
        <w:rPr>
          <w:rFonts w:eastAsia="Helvetica" w:cs="Times New Roman"/>
          <w:sz w:val="20"/>
          <w:szCs w:val="20"/>
        </w:rPr>
        <w:t>7</w:t>
      </w:r>
      <w:r w:rsidR="000E6A97" w:rsidRPr="00C8524D">
        <w:rPr>
          <w:rFonts w:eastAsia="Helvetica" w:cs="Times New Roman"/>
          <w:sz w:val="20"/>
          <w:szCs w:val="20"/>
        </w:rPr>
        <w:tab/>
      </w:r>
      <w:r w:rsidR="0086393A" w:rsidRPr="0086393A">
        <w:rPr>
          <w:rFonts w:eastAsia="Helvetica" w:cs="Times New Roman"/>
          <w:b/>
          <w:bCs/>
          <w:sz w:val="20"/>
          <w:szCs w:val="20"/>
        </w:rPr>
        <w:t>Ph.D. in Neuroscience</w:t>
      </w:r>
    </w:p>
    <w:p w14:paraId="458073D3" w14:textId="41A71EDA" w:rsidR="000E6A97" w:rsidRPr="00C8524D" w:rsidRDefault="000E6A97" w:rsidP="0086393A">
      <w:pPr>
        <w:ind w:left="1418" w:firstLine="709"/>
        <w:rPr>
          <w:rFonts w:eastAsia="Helvetica" w:cs="Times New Roman"/>
          <w:bCs/>
          <w:sz w:val="20"/>
          <w:szCs w:val="20"/>
        </w:rPr>
      </w:pPr>
      <w:r w:rsidRPr="00C8524D">
        <w:rPr>
          <w:rFonts w:eastAsia="Helvetica" w:cs="Times New Roman"/>
          <w:bCs/>
          <w:sz w:val="20"/>
          <w:szCs w:val="20"/>
        </w:rPr>
        <w:t xml:space="preserve">Faculty of Medicine, </w:t>
      </w:r>
      <w:r w:rsidRPr="00C8524D">
        <w:rPr>
          <w:rFonts w:eastAsia="Helvetica" w:cs="Times New Roman"/>
          <w:sz w:val="20"/>
          <w:szCs w:val="20"/>
        </w:rPr>
        <w:t xml:space="preserve">Ludwig-Maximilians University Munich </w:t>
      </w:r>
    </w:p>
    <w:p w14:paraId="6BE850A6" w14:textId="22894E91" w:rsidR="000E6A97" w:rsidRPr="00C8524D" w:rsidRDefault="000E6A97" w:rsidP="000E6A97">
      <w:pPr>
        <w:rPr>
          <w:rFonts w:eastAsia="Helvetica" w:cs="Times New Roman"/>
          <w:i/>
          <w:iCs/>
          <w:sz w:val="20"/>
          <w:szCs w:val="20"/>
        </w:rPr>
      </w:pPr>
      <w:r w:rsidRPr="00C8524D">
        <w:rPr>
          <w:rFonts w:eastAsia="Helvetica" w:cs="Times New Roman"/>
          <w:sz w:val="20"/>
          <w:szCs w:val="20"/>
        </w:rPr>
        <w:t>Thesis</w:t>
      </w:r>
      <w:r w:rsidR="00DD4977" w:rsidRPr="00C8524D">
        <w:rPr>
          <w:rFonts w:eastAsia="Helvetica" w:cs="Times New Roman"/>
          <w:sz w:val="20"/>
          <w:szCs w:val="20"/>
        </w:rPr>
        <w:t>:</w:t>
      </w:r>
      <w:r w:rsidRPr="00C8524D">
        <w:rPr>
          <w:rFonts w:eastAsia="Helvetica" w:cs="Times New Roman"/>
          <w:sz w:val="20"/>
          <w:szCs w:val="20"/>
        </w:rPr>
        <w:tab/>
      </w:r>
      <w:r w:rsidRPr="00C8524D">
        <w:rPr>
          <w:rFonts w:eastAsia="Helvetica" w:cs="Times New Roman"/>
          <w:sz w:val="20"/>
          <w:szCs w:val="20"/>
        </w:rPr>
        <w:tab/>
      </w:r>
      <w:r w:rsidR="00887BA6" w:rsidRPr="00C8524D">
        <w:rPr>
          <w:rFonts w:eastAsia="Helvetica" w:cs="Times New Roman"/>
          <w:sz w:val="20"/>
          <w:szCs w:val="20"/>
        </w:rPr>
        <w:tab/>
      </w:r>
      <w:r w:rsidR="006B7672" w:rsidRPr="00C8524D">
        <w:rPr>
          <w:rFonts w:eastAsia="Helvetica" w:cs="Times New Roman"/>
          <w:i/>
          <w:iCs/>
          <w:sz w:val="20"/>
          <w:szCs w:val="20"/>
        </w:rPr>
        <w:t>Oscillatory architecture of memory circuits</w:t>
      </w:r>
      <w:r w:rsidR="00887BA6" w:rsidRPr="00C8524D">
        <w:rPr>
          <w:rFonts w:eastAsia="Helvetica" w:cs="Times New Roman"/>
          <w:i/>
          <w:iCs/>
          <w:sz w:val="20"/>
          <w:szCs w:val="20"/>
        </w:rPr>
        <w:t xml:space="preserve"> </w:t>
      </w:r>
      <w:r w:rsidR="00887BA6" w:rsidRPr="00C8524D">
        <w:rPr>
          <w:rFonts w:eastAsia="Helvetica" w:cs="Times New Roman"/>
          <w:iCs/>
          <w:sz w:val="20"/>
          <w:szCs w:val="20"/>
        </w:rPr>
        <w:t>(Thesis defense: 25.02.2019)</w:t>
      </w:r>
    </w:p>
    <w:p w14:paraId="000D25D8" w14:textId="315357E6" w:rsidR="000E6A97" w:rsidRPr="00C8524D" w:rsidRDefault="000E6A97" w:rsidP="000E6A97">
      <w:pPr>
        <w:outlineLvl w:val="0"/>
        <w:rPr>
          <w:rFonts w:eastAsia="Helvetica" w:cs="Times New Roman"/>
          <w:bCs/>
          <w:sz w:val="20"/>
          <w:szCs w:val="20"/>
        </w:rPr>
      </w:pPr>
      <w:r w:rsidRPr="00C8524D">
        <w:rPr>
          <w:rFonts w:eastAsia="Helvetica" w:cs="Times New Roman"/>
          <w:bCs/>
          <w:sz w:val="20"/>
          <w:szCs w:val="20"/>
        </w:rPr>
        <w:t>Advisor</w:t>
      </w:r>
      <w:r w:rsidR="00DD4977" w:rsidRPr="00C8524D">
        <w:rPr>
          <w:rFonts w:eastAsia="Helvetica" w:cs="Times New Roman"/>
          <w:bCs/>
          <w:sz w:val="20"/>
          <w:szCs w:val="20"/>
        </w:rPr>
        <w:t>:</w:t>
      </w:r>
      <w:r w:rsidRPr="00C8524D">
        <w:rPr>
          <w:rFonts w:eastAsia="Helvetica" w:cs="Times New Roman"/>
          <w:bCs/>
          <w:sz w:val="20"/>
          <w:szCs w:val="20"/>
        </w:rPr>
        <w:tab/>
      </w:r>
      <w:r w:rsidRPr="00C8524D">
        <w:rPr>
          <w:rFonts w:eastAsia="Helvetica" w:cs="Times New Roman"/>
          <w:bCs/>
          <w:sz w:val="20"/>
          <w:szCs w:val="20"/>
        </w:rPr>
        <w:tab/>
      </w:r>
      <w:r w:rsidR="00887BA6" w:rsidRPr="00C8524D">
        <w:rPr>
          <w:rFonts w:eastAsia="Helvetica" w:cs="Times New Roman"/>
          <w:bCs/>
          <w:sz w:val="20"/>
          <w:szCs w:val="20"/>
        </w:rPr>
        <w:tab/>
      </w:r>
      <w:r w:rsidRPr="00C8524D">
        <w:rPr>
          <w:rFonts w:eastAsia="Helvetica" w:cs="Times New Roman"/>
          <w:bCs/>
          <w:sz w:val="20"/>
          <w:szCs w:val="20"/>
        </w:rPr>
        <w:t xml:space="preserve">Prof. Dr. Anton Sirota </w:t>
      </w:r>
      <w:r w:rsidRPr="00C8524D">
        <w:rPr>
          <w:rFonts w:eastAsia="Helvetica" w:cs="Times New Roman"/>
          <w:bCs/>
          <w:sz w:val="20"/>
          <w:szCs w:val="20"/>
        </w:rPr>
        <w:tab/>
      </w:r>
      <w:r w:rsidRPr="00C8524D">
        <w:rPr>
          <w:rFonts w:eastAsia="Helvetica" w:cs="Times New Roman"/>
          <w:bCs/>
          <w:sz w:val="20"/>
          <w:szCs w:val="20"/>
        </w:rPr>
        <w:tab/>
      </w:r>
      <w:r w:rsidRPr="00C8524D">
        <w:rPr>
          <w:rFonts w:eastAsia="Helvetica" w:cs="Times New Roman"/>
          <w:bCs/>
          <w:sz w:val="20"/>
          <w:szCs w:val="20"/>
        </w:rPr>
        <w:tab/>
      </w:r>
    </w:p>
    <w:p w14:paraId="0562E7F6" w14:textId="77777777" w:rsidR="000E6A97" w:rsidRPr="00C8524D" w:rsidRDefault="000E6A97" w:rsidP="000E6A97">
      <w:pPr>
        <w:outlineLvl w:val="0"/>
        <w:rPr>
          <w:rFonts w:eastAsia="Helvetica" w:cs="Times New Roman"/>
          <w:bCs/>
          <w:sz w:val="16"/>
          <w:szCs w:val="16"/>
        </w:rPr>
      </w:pPr>
    </w:p>
    <w:p w14:paraId="7250C9D9" w14:textId="2C6B0EA2" w:rsidR="0052257D" w:rsidRPr="00C8524D" w:rsidRDefault="0086393A" w:rsidP="000E6A97">
      <w:pPr>
        <w:outlineLvl w:val="0"/>
        <w:rPr>
          <w:rFonts w:eastAsia="Helvetica" w:cs="Times New Roman"/>
          <w:b/>
          <w:bCs/>
          <w:sz w:val="26"/>
          <w:szCs w:val="26"/>
        </w:rPr>
      </w:pPr>
      <w:r w:rsidRPr="0086393A">
        <w:rPr>
          <w:rFonts w:eastAsia="Helvetica" w:cs="Times New Roman"/>
          <w:sz w:val="20"/>
          <w:szCs w:val="20"/>
        </w:rPr>
        <w:t>2011 - 2013</w:t>
      </w:r>
      <w:r w:rsidR="000D44FC" w:rsidRPr="00C8524D">
        <w:rPr>
          <w:rFonts w:eastAsia="Helvetica" w:cs="Times New Roman"/>
          <w:b/>
          <w:bCs/>
          <w:sz w:val="20"/>
          <w:szCs w:val="20"/>
        </w:rPr>
        <w:tab/>
      </w:r>
      <w:r w:rsidR="003E34F4" w:rsidRPr="00C8524D">
        <w:rPr>
          <w:rFonts w:eastAsia="Helvetica" w:cs="Times New Roman"/>
          <w:b/>
          <w:bCs/>
          <w:sz w:val="20"/>
          <w:szCs w:val="20"/>
        </w:rPr>
        <w:tab/>
      </w:r>
      <w:r w:rsidRPr="0086393A">
        <w:rPr>
          <w:rFonts w:eastAsia="Helvetica" w:cs="Times New Roman"/>
          <w:b/>
          <w:bCs/>
          <w:sz w:val="20"/>
          <w:szCs w:val="20"/>
        </w:rPr>
        <w:t>M.Sc.</w:t>
      </w:r>
      <w:r>
        <w:rPr>
          <w:rFonts w:eastAsia="Helvetica" w:cs="Times New Roman"/>
          <w:b/>
          <w:bCs/>
          <w:sz w:val="20"/>
          <w:szCs w:val="20"/>
        </w:rPr>
        <w:t xml:space="preserve"> </w:t>
      </w:r>
      <w:proofErr w:type="spellStart"/>
      <w:r w:rsidR="00E16FBC" w:rsidRPr="00C8524D">
        <w:rPr>
          <w:rFonts w:eastAsia="Helvetica" w:cs="Times New Roman"/>
          <w:b/>
          <w:sz w:val="20"/>
          <w:szCs w:val="20"/>
        </w:rPr>
        <w:t>Neurasmus</w:t>
      </w:r>
      <w:proofErr w:type="spellEnd"/>
      <w:r w:rsidR="00E16FBC" w:rsidRPr="00C8524D">
        <w:rPr>
          <w:rFonts w:eastAsia="Helvetica" w:cs="Times New Roman"/>
          <w:b/>
          <w:sz w:val="20"/>
          <w:szCs w:val="20"/>
        </w:rPr>
        <w:t xml:space="preserve"> Joint Master </w:t>
      </w:r>
      <w:r w:rsidR="0052257D" w:rsidRPr="00C8524D">
        <w:rPr>
          <w:rFonts w:eastAsia="Helvetica" w:cs="Times New Roman"/>
          <w:b/>
          <w:sz w:val="20"/>
          <w:szCs w:val="20"/>
        </w:rPr>
        <w:t>in Neuroscience</w:t>
      </w:r>
    </w:p>
    <w:p w14:paraId="205C73B5" w14:textId="1086CA7D" w:rsidR="0052257D" w:rsidRPr="00C8524D" w:rsidRDefault="003E34F4">
      <w:pPr>
        <w:rPr>
          <w:rFonts w:eastAsia="Helvetica" w:cs="Times New Roman"/>
          <w:sz w:val="20"/>
          <w:szCs w:val="20"/>
        </w:rPr>
      </w:pPr>
      <w:r w:rsidRPr="00C8524D">
        <w:rPr>
          <w:rFonts w:eastAsia="Helvetica" w:cs="Times New Roman"/>
          <w:bCs/>
          <w:sz w:val="20"/>
          <w:szCs w:val="20"/>
        </w:rPr>
        <w:t>09.</w:t>
      </w:r>
      <w:r w:rsidR="00203EA3" w:rsidRPr="00C8524D">
        <w:rPr>
          <w:rFonts w:eastAsia="Helvetica" w:cs="Times New Roman"/>
          <w:bCs/>
          <w:sz w:val="20"/>
          <w:szCs w:val="20"/>
        </w:rPr>
        <w:t>2011</w:t>
      </w:r>
      <w:r w:rsidRPr="00C8524D">
        <w:rPr>
          <w:rFonts w:eastAsia="Helvetica" w:cs="Times New Roman"/>
          <w:bCs/>
          <w:sz w:val="20"/>
          <w:szCs w:val="20"/>
        </w:rPr>
        <w:t xml:space="preserve"> </w:t>
      </w:r>
      <w:r w:rsidR="00203EA3" w:rsidRPr="00C8524D">
        <w:rPr>
          <w:rFonts w:eastAsia="Helvetica" w:cs="Times New Roman"/>
          <w:bCs/>
          <w:sz w:val="20"/>
          <w:szCs w:val="20"/>
        </w:rPr>
        <w:t>-</w:t>
      </w:r>
      <w:r w:rsidRPr="00C8524D">
        <w:rPr>
          <w:rFonts w:eastAsia="Helvetica" w:cs="Times New Roman"/>
          <w:bCs/>
          <w:sz w:val="20"/>
          <w:szCs w:val="20"/>
        </w:rPr>
        <w:t xml:space="preserve"> 09.</w:t>
      </w:r>
      <w:r w:rsidR="00203EA3" w:rsidRPr="00C8524D">
        <w:rPr>
          <w:rFonts w:eastAsia="Helvetica" w:cs="Times New Roman"/>
          <w:bCs/>
          <w:sz w:val="20"/>
          <w:szCs w:val="20"/>
        </w:rPr>
        <w:t>2012</w:t>
      </w:r>
      <w:r w:rsidRPr="00C8524D">
        <w:rPr>
          <w:rFonts w:eastAsia="Helvetica" w:cs="Times New Roman"/>
          <w:sz w:val="20"/>
          <w:szCs w:val="20"/>
        </w:rPr>
        <w:tab/>
      </w:r>
      <w:r w:rsidR="00DC40D2" w:rsidRPr="00C8524D">
        <w:rPr>
          <w:rFonts w:eastAsia="Helvetica" w:cs="Times New Roman"/>
          <w:sz w:val="20"/>
          <w:szCs w:val="20"/>
        </w:rPr>
        <w:t>Charité</w:t>
      </w:r>
      <w:r w:rsidR="0052257D" w:rsidRPr="00C8524D">
        <w:rPr>
          <w:rFonts w:eastAsia="Helvetica" w:cs="Times New Roman"/>
          <w:sz w:val="20"/>
          <w:szCs w:val="20"/>
        </w:rPr>
        <w:t xml:space="preserve"> </w:t>
      </w:r>
      <w:r w:rsidR="001C1A6D" w:rsidRPr="00C8524D">
        <w:rPr>
          <w:rFonts w:eastAsia="Helvetica" w:cs="Times New Roman"/>
          <w:sz w:val="20"/>
          <w:szCs w:val="20"/>
        </w:rPr>
        <w:t>University Medicine</w:t>
      </w:r>
      <w:r w:rsidR="0052257D" w:rsidRPr="00C8524D">
        <w:rPr>
          <w:rFonts w:eastAsia="Helvetica" w:cs="Times New Roman"/>
          <w:sz w:val="20"/>
          <w:szCs w:val="20"/>
        </w:rPr>
        <w:t>, Berlin –</w:t>
      </w:r>
      <w:r w:rsidR="004C51DD" w:rsidRPr="00C8524D">
        <w:rPr>
          <w:rFonts w:eastAsia="Helvetica" w:cs="Times New Roman"/>
          <w:sz w:val="20"/>
          <w:szCs w:val="20"/>
        </w:rPr>
        <w:t xml:space="preserve"> </w:t>
      </w:r>
      <w:r w:rsidR="00320712" w:rsidRPr="00C8524D">
        <w:rPr>
          <w:rFonts w:eastAsia="Helvetica" w:cs="Times New Roman"/>
          <w:sz w:val="20"/>
          <w:szCs w:val="20"/>
        </w:rPr>
        <w:t>Medical Neuroscience</w:t>
      </w:r>
    </w:p>
    <w:p w14:paraId="15CFB38F" w14:textId="40E530F4" w:rsidR="0052257D" w:rsidRPr="00C8524D" w:rsidRDefault="003E34F4">
      <w:pPr>
        <w:rPr>
          <w:rFonts w:eastAsia="Helvetica" w:cs="Times New Roman"/>
          <w:sz w:val="20"/>
          <w:szCs w:val="20"/>
        </w:rPr>
      </w:pPr>
      <w:r w:rsidRPr="00C8524D">
        <w:rPr>
          <w:rFonts w:eastAsia="Helvetica" w:cs="Times New Roman"/>
          <w:bCs/>
          <w:sz w:val="20"/>
          <w:szCs w:val="20"/>
        </w:rPr>
        <w:t>09.</w:t>
      </w:r>
      <w:r w:rsidR="00203EA3" w:rsidRPr="00C8524D">
        <w:rPr>
          <w:rFonts w:eastAsia="Helvetica" w:cs="Times New Roman"/>
          <w:bCs/>
          <w:sz w:val="20"/>
          <w:szCs w:val="20"/>
        </w:rPr>
        <w:t>2012</w:t>
      </w:r>
      <w:r w:rsidRPr="00C8524D">
        <w:rPr>
          <w:rFonts w:eastAsia="Helvetica" w:cs="Times New Roman"/>
          <w:bCs/>
          <w:sz w:val="20"/>
          <w:szCs w:val="20"/>
        </w:rPr>
        <w:t xml:space="preserve"> </w:t>
      </w:r>
      <w:r w:rsidR="00203EA3" w:rsidRPr="00C8524D">
        <w:rPr>
          <w:rFonts w:eastAsia="Helvetica" w:cs="Times New Roman"/>
          <w:bCs/>
          <w:sz w:val="20"/>
          <w:szCs w:val="20"/>
        </w:rPr>
        <w:t>-</w:t>
      </w:r>
      <w:r w:rsidRPr="00C8524D">
        <w:rPr>
          <w:rFonts w:eastAsia="Helvetica" w:cs="Times New Roman"/>
          <w:bCs/>
          <w:sz w:val="20"/>
          <w:szCs w:val="20"/>
        </w:rPr>
        <w:t xml:space="preserve"> 08.</w:t>
      </w:r>
      <w:r w:rsidR="00203EA3" w:rsidRPr="00C8524D">
        <w:rPr>
          <w:rFonts w:eastAsia="Helvetica" w:cs="Times New Roman"/>
          <w:bCs/>
          <w:sz w:val="20"/>
          <w:szCs w:val="20"/>
        </w:rPr>
        <w:t>2013</w:t>
      </w:r>
      <w:r w:rsidRPr="00C8524D">
        <w:rPr>
          <w:rFonts w:eastAsia="Helvetica" w:cs="Times New Roman"/>
          <w:sz w:val="20"/>
          <w:szCs w:val="20"/>
        </w:rPr>
        <w:tab/>
      </w:r>
      <w:r w:rsidR="0052257D" w:rsidRPr="00C8524D">
        <w:rPr>
          <w:rFonts w:eastAsia="Helvetica" w:cs="Times New Roman"/>
          <w:sz w:val="20"/>
          <w:szCs w:val="20"/>
        </w:rPr>
        <w:t>Universit</w:t>
      </w:r>
      <w:r w:rsidR="00C86DC9" w:rsidRPr="00C8524D">
        <w:rPr>
          <w:rFonts w:eastAsia="Helvetica" w:cs="Times New Roman"/>
          <w:sz w:val="20"/>
          <w:szCs w:val="20"/>
        </w:rPr>
        <w:t>y</w:t>
      </w:r>
      <w:r w:rsidR="0052257D" w:rsidRPr="00C8524D">
        <w:rPr>
          <w:rFonts w:eastAsia="Helvetica" w:cs="Times New Roman"/>
          <w:sz w:val="20"/>
          <w:szCs w:val="20"/>
        </w:rPr>
        <w:t xml:space="preserve"> Bordeaux </w:t>
      </w:r>
      <w:r w:rsidR="00577CEF" w:rsidRPr="00C8524D">
        <w:rPr>
          <w:rFonts w:eastAsia="Helvetica" w:cs="Times New Roman"/>
          <w:sz w:val="20"/>
          <w:szCs w:val="20"/>
        </w:rPr>
        <w:t>II – N</w:t>
      </w:r>
      <w:r w:rsidR="002F578F" w:rsidRPr="00C8524D">
        <w:rPr>
          <w:rFonts w:eastAsia="Helvetica" w:cs="Times New Roman"/>
          <w:sz w:val="20"/>
          <w:szCs w:val="20"/>
        </w:rPr>
        <w:t>euroscience</w:t>
      </w:r>
      <w:r w:rsidR="0052257D" w:rsidRPr="00C8524D">
        <w:rPr>
          <w:rFonts w:eastAsia="Helvetica" w:cs="Times New Roman"/>
          <w:sz w:val="20"/>
          <w:szCs w:val="20"/>
        </w:rPr>
        <w:t xml:space="preserve"> </w:t>
      </w:r>
      <w:r w:rsidR="002428B4" w:rsidRPr="00C8524D">
        <w:rPr>
          <w:rFonts w:eastAsia="Helvetica" w:cs="Times New Roman"/>
          <w:sz w:val="20"/>
          <w:szCs w:val="20"/>
        </w:rPr>
        <w:t>and</w:t>
      </w:r>
      <w:r w:rsidR="0052257D" w:rsidRPr="00C8524D">
        <w:rPr>
          <w:rFonts w:eastAsia="Helvetica" w:cs="Times New Roman"/>
          <w:sz w:val="20"/>
          <w:szCs w:val="20"/>
        </w:rPr>
        <w:t xml:space="preserve"> Neuropsychopharmacolog</w:t>
      </w:r>
      <w:r w:rsidR="00BB6785" w:rsidRPr="00C8524D">
        <w:rPr>
          <w:rFonts w:eastAsia="Helvetica" w:cs="Times New Roman"/>
          <w:sz w:val="20"/>
          <w:szCs w:val="20"/>
        </w:rPr>
        <w:t>y</w:t>
      </w:r>
    </w:p>
    <w:p w14:paraId="573AB9A9" w14:textId="3C705F13" w:rsidR="00C5281E" w:rsidRPr="00C8524D" w:rsidRDefault="000D44FC" w:rsidP="00DD4977">
      <w:pPr>
        <w:rPr>
          <w:rFonts w:eastAsia="Helvetica" w:cs="Times New Roman"/>
          <w:iCs/>
          <w:sz w:val="20"/>
          <w:szCs w:val="20"/>
        </w:rPr>
      </w:pPr>
      <w:r w:rsidRPr="00C8524D">
        <w:rPr>
          <w:rFonts w:eastAsia="Helvetica" w:cs="Times New Roman"/>
          <w:bCs/>
          <w:sz w:val="20"/>
          <w:szCs w:val="20"/>
        </w:rPr>
        <w:t>Thesis</w:t>
      </w:r>
      <w:r w:rsidR="00DD4977" w:rsidRPr="00C8524D">
        <w:rPr>
          <w:rFonts w:eastAsia="Helvetica" w:cs="Times New Roman"/>
          <w:bCs/>
          <w:sz w:val="20"/>
          <w:szCs w:val="20"/>
        </w:rPr>
        <w:t>:</w:t>
      </w:r>
      <w:r w:rsidRPr="00C8524D">
        <w:rPr>
          <w:rFonts w:eastAsia="Helvetica" w:cs="Times New Roman"/>
          <w:bCs/>
          <w:sz w:val="20"/>
          <w:szCs w:val="20"/>
        </w:rPr>
        <w:tab/>
      </w:r>
      <w:r w:rsidR="00C5281E" w:rsidRPr="00C8524D">
        <w:rPr>
          <w:rFonts w:eastAsia="Helvetica" w:cs="Times New Roman"/>
          <w:bCs/>
          <w:sz w:val="20"/>
          <w:szCs w:val="20"/>
        </w:rPr>
        <w:tab/>
      </w:r>
      <w:r w:rsidR="003E34F4" w:rsidRPr="00C8524D">
        <w:rPr>
          <w:rFonts w:eastAsia="Helvetica" w:cs="Times New Roman"/>
          <w:bCs/>
          <w:sz w:val="20"/>
          <w:szCs w:val="20"/>
        </w:rPr>
        <w:tab/>
      </w:r>
      <w:r w:rsidR="00560A76" w:rsidRPr="00C8524D">
        <w:rPr>
          <w:rFonts w:eastAsia="Helvetica" w:cs="Times New Roman"/>
          <w:i/>
          <w:iCs/>
          <w:sz w:val="20"/>
          <w:szCs w:val="20"/>
        </w:rPr>
        <w:t>Neuronal signatures of f</w:t>
      </w:r>
      <w:r w:rsidR="00A421DC" w:rsidRPr="00C8524D">
        <w:rPr>
          <w:rFonts w:eastAsia="Helvetica" w:cs="Times New Roman"/>
          <w:i/>
          <w:iCs/>
          <w:sz w:val="20"/>
          <w:szCs w:val="20"/>
        </w:rPr>
        <w:t xml:space="preserve">ear </w:t>
      </w:r>
      <w:r w:rsidR="00560A76" w:rsidRPr="00C8524D">
        <w:rPr>
          <w:rFonts w:eastAsia="Helvetica" w:cs="Times New Roman"/>
          <w:i/>
          <w:iCs/>
          <w:sz w:val="20"/>
          <w:szCs w:val="20"/>
        </w:rPr>
        <w:t>m</w:t>
      </w:r>
      <w:r w:rsidR="00A421DC" w:rsidRPr="00C8524D">
        <w:rPr>
          <w:rFonts w:eastAsia="Helvetica" w:cs="Times New Roman"/>
          <w:i/>
          <w:iCs/>
          <w:sz w:val="20"/>
          <w:szCs w:val="20"/>
        </w:rPr>
        <w:t>emory</w:t>
      </w:r>
    </w:p>
    <w:p w14:paraId="311C3B4A" w14:textId="7F8B9A35" w:rsidR="00BE1171" w:rsidRPr="00C8524D" w:rsidRDefault="00BE1171" w:rsidP="00A940E5">
      <w:pPr>
        <w:outlineLvl w:val="0"/>
        <w:rPr>
          <w:rFonts w:eastAsia="Helvetica" w:cs="Times New Roman"/>
          <w:b/>
          <w:sz w:val="20"/>
          <w:szCs w:val="20"/>
        </w:rPr>
      </w:pPr>
    </w:p>
    <w:p w14:paraId="5E34157F" w14:textId="77777777" w:rsidR="0086393A" w:rsidRPr="0086393A" w:rsidRDefault="003E34F4" w:rsidP="00AD5762">
      <w:pPr>
        <w:outlineLvl w:val="0"/>
        <w:rPr>
          <w:rFonts w:eastAsia="Helvetica" w:cs="Times New Roman"/>
          <w:b/>
          <w:bCs/>
          <w:sz w:val="20"/>
          <w:szCs w:val="20"/>
        </w:rPr>
      </w:pPr>
      <w:r w:rsidRPr="00C8524D">
        <w:rPr>
          <w:rFonts w:eastAsia="Helvetica" w:cs="Times New Roman"/>
          <w:sz w:val="20"/>
          <w:szCs w:val="20"/>
        </w:rPr>
        <w:t>09.</w:t>
      </w:r>
      <w:r w:rsidR="00AD5762" w:rsidRPr="00C8524D">
        <w:rPr>
          <w:rFonts w:eastAsia="Helvetica" w:cs="Times New Roman"/>
          <w:sz w:val="20"/>
          <w:szCs w:val="20"/>
        </w:rPr>
        <w:t xml:space="preserve">2004 – </w:t>
      </w:r>
      <w:r w:rsidRPr="00C8524D">
        <w:rPr>
          <w:rFonts w:eastAsia="Helvetica" w:cs="Times New Roman"/>
          <w:sz w:val="20"/>
          <w:szCs w:val="20"/>
        </w:rPr>
        <w:t>03.</w:t>
      </w:r>
      <w:r w:rsidR="00AD5762" w:rsidRPr="00C8524D">
        <w:rPr>
          <w:rFonts w:eastAsia="Helvetica" w:cs="Times New Roman"/>
          <w:sz w:val="20"/>
          <w:szCs w:val="20"/>
        </w:rPr>
        <w:t>2011</w:t>
      </w:r>
      <w:r w:rsidRPr="00C8524D">
        <w:rPr>
          <w:rFonts w:eastAsia="Helvetica" w:cs="Times New Roman"/>
          <w:sz w:val="20"/>
          <w:szCs w:val="20"/>
        </w:rPr>
        <w:tab/>
      </w:r>
      <w:r w:rsidR="0086393A" w:rsidRPr="0086393A">
        <w:rPr>
          <w:rFonts w:eastAsia="Helvetica" w:cs="Times New Roman"/>
          <w:b/>
          <w:bCs/>
          <w:sz w:val="20"/>
          <w:szCs w:val="20"/>
        </w:rPr>
        <w:t>B.Sc. &amp; M.Sc.</w:t>
      </w:r>
    </w:p>
    <w:p w14:paraId="231B5097" w14:textId="5B59C937" w:rsidR="00A940E5" w:rsidRPr="00C8524D" w:rsidRDefault="0086393A" w:rsidP="0086393A">
      <w:pPr>
        <w:ind w:left="1418" w:firstLine="709"/>
        <w:outlineLvl w:val="0"/>
        <w:rPr>
          <w:rFonts w:eastAsia="Helvetica" w:cs="Times New Roman"/>
          <w:sz w:val="20"/>
          <w:szCs w:val="20"/>
        </w:rPr>
      </w:pPr>
      <w:r w:rsidRPr="0086393A">
        <w:rPr>
          <w:rFonts w:eastAsia="Helvetica" w:cs="Times New Roman"/>
          <w:sz w:val="20"/>
          <w:szCs w:val="20"/>
        </w:rPr>
        <w:t>School of Applied Mathematics and Physics</w:t>
      </w:r>
      <w:r>
        <w:rPr>
          <w:rFonts w:eastAsia="Helvetica" w:cs="Times New Roman"/>
          <w:sz w:val="20"/>
          <w:szCs w:val="20"/>
        </w:rPr>
        <w:t xml:space="preserve">, </w:t>
      </w:r>
      <w:r w:rsidR="0052257D" w:rsidRPr="00C8524D">
        <w:rPr>
          <w:rFonts w:eastAsia="Helvetica" w:cs="Times New Roman"/>
          <w:sz w:val="20"/>
          <w:szCs w:val="20"/>
        </w:rPr>
        <w:t>National Techni</w:t>
      </w:r>
      <w:r w:rsidR="0099727F" w:rsidRPr="00C8524D">
        <w:rPr>
          <w:rFonts w:eastAsia="Helvetica" w:cs="Times New Roman"/>
          <w:sz w:val="20"/>
          <w:szCs w:val="20"/>
        </w:rPr>
        <w:t>cal University of Athens (NTUA)</w:t>
      </w:r>
    </w:p>
    <w:p w14:paraId="69EF6800" w14:textId="733EB006" w:rsidR="0052257D" w:rsidRPr="00C8524D" w:rsidRDefault="000D44FC" w:rsidP="00A940E5">
      <w:pPr>
        <w:outlineLvl w:val="0"/>
        <w:rPr>
          <w:rFonts w:eastAsia="Helvetica" w:cs="Times New Roman"/>
          <w:sz w:val="20"/>
          <w:szCs w:val="20"/>
        </w:rPr>
      </w:pPr>
      <w:r w:rsidRPr="00C8524D">
        <w:rPr>
          <w:rFonts w:eastAsia="Helvetica" w:cs="Times New Roman"/>
          <w:bCs/>
          <w:sz w:val="20"/>
          <w:szCs w:val="20"/>
        </w:rPr>
        <w:t>Majors</w:t>
      </w:r>
      <w:r w:rsidR="00DD4977" w:rsidRPr="00C8524D">
        <w:rPr>
          <w:rFonts w:eastAsia="Helvetica" w:cs="Times New Roman"/>
          <w:bCs/>
          <w:sz w:val="20"/>
          <w:szCs w:val="20"/>
        </w:rPr>
        <w:t>:</w:t>
      </w:r>
      <w:r w:rsidRPr="00C8524D">
        <w:rPr>
          <w:rFonts w:eastAsia="Helvetica" w:cs="Times New Roman"/>
          <w:bCs/>
          <w:sz w:val="20"/>
          <w:szCs w:val="20"/>
        </w:rPr>
        <w:tab/>
      </w:r>
      <w:r w:rsidRPr="00C8524D">
        <w:rPr>
          <w:rFonts w:eastAsia="Helvetica" w:cs="Times New Roman"/>
          <w:bCs/>
          <w:sz w:val="20"/>
          <w:szCs w:val="20"/>
        </w:rPr>
        <w:tab/>
      </w:r>
      <w:r w:rsidR="003E34F4" w:rsidRPr="00C8524D">
        <w:rPr>
          <w:rFonts w:eastAsia="Helvetica" w:cs="Times New Roman"/>
          <w:bCs/>
          <w:sz w:val="20"/>
          <w:szCs w:val="20"/>
        </w:rPr>
        <w:tab/>
      </w:r>
      <w:r w:rsidR="00A76357" w:rsidRPr="00C8524D">
        <w:rPr>
          <w:rFonts w:eastAsia="Helvetica" w:cs="Times New Roman"/>
          <w:sz w:val="20"/>
          <w:szCs w:val="20"/>
        </w:rPr>
        <w:t>Computational Mathematics, Statistics</w:t>
      </w:r>
      <w:r w:rsidR="00A76357" w:rsidRPr="00C8524D">
        <w:rPr>
          <w:rFonts w:eastAsia="Helvetica" w:cs="Times New Roman"/>
          <w:sz w:val="20"/>
          <w:szCs w:val="20"/>
        </w:rPr>
        <w:tab/>
      </w:r>
      <w:r w:rsidR="00A76357" w:rsidRPr="00C8524D">
        <w:rPr>
          <w:rFonts w:eastAsia="Helvetica" w:cs="Times New Roman"/>
          <w:sz w:val="20"/>
          <w:szCs w:val="20"/>
        </w:rPr>
        <w:tab/>
        <w:t xml:space="preserve">  </w:t>
      </w:r>
      <w:r w:rsidR="00BC24D5" w:rsidRPr="00C8524D">
        <w:rPr>
          <w:rFonts w:eastAsia="Helvetica" w:cs="Times New Roman"/>
          <w:sz w:val="20"/>
          <w:szCs w:val="20"/>
        </w:rPr>
        <w:tab/>
      </w:r>
      <w:r w:rsidRPr="00C8524D">
        <w:rPr>
          <w:rFonts w:eastAsia="Helvetica" w:cs="Times New Roman"/>
          <w:sz w:val="20"/>
          <w:szCs w:val="20"/>
        </w:rPr>
        <w:tab/>
      </w:r>
    </w:p>
    <w:p w14:paraId="5FC25941" w14:textId="6D938D1C" w:rsidR="0052257D" w:rsidRPr="00C8524D" w:rsidRDefault="0052257D" w:rsidP="00D16F25">
      <w:pPr>
        <w:outlineLvl w:val="0"/>
        <w:rPr>
          <w:rFonts w:eastAsia="Helvetica" w:cs="Times New Roman"/>
          <w:iCs/>
          <w:sz w:val="20"/>
          <w:szCs w:val="20"/>
        </w:rPr>
      </w:pPr>
      <w:r w:rsidRPr="00C8524D">
        <w:rPr>
          <w:rFonts w:eastAsia="Helvetica" w:cs="Times New Roman"/>
          <w:bCs/>
          <w:sz w:val="20"/>
          <w:szCs w:val="20"/>
        </w:rPr>
        <w:t>Thesis</w:t>
      </w:r>
      <w:r w:rsidR="00DD4977" w:rsidRPr="00C8524D">
        <w:rPr>
          <w:rFonts w:eastAsia="Helvetica" w:cs="Times New Roman"/>
          <w:bCs/>
          <w:sz w:val="20"/>
          <w:szCs w:val="20"/>
        </w:rPr>
        <w:t>:</w:t>
      </w:r>
      <w:r w:rsidRPr="00C8524D">
        <w:rPr>
          <w:rFonts w:eastAsia="Helvetica" w:cs="Times New Roman"/>
          <w:sz w:val="20"/>
          <w:szCs w:val="20"/>
        </w:rPr>
        <w:t xml:space="preserve"> </w:t>
      </w:r>
      <w:r w:rsidR="000D44FC" w:rsidRPr="00C8524D">
        <w:rPr>
          <w:rFonts w:eastAsia="Helvetica" w:cs="Times New Roman"/>
          <w:sz w:val="20"/>
          <w:szCs w:val="20"/>
        </w:rPr>
        <w:tab/>
      </w:r>
      <w:r w:rsidR="000D44FC" w:rsidRPr="00C8524D">
        <w:rPr>
          <w:rFonts w:eastAsia="Helvetica" w:cs="Times New Roman"/>
          <w:sz w:val="20"/>
          <w:szCs w:val="20"/>
        </w:rPr>
        <w:tab/>
      </w:r>
      <w:r w:rsidR="003E34F4" w:rsidRPr="00C8524D">
        <w:rPr>
          <w:rFonts w:eastAsia="Helvetica" w:cs="Times New Roman"/>
          <w:sz w:val="20"/>
          <w:szCs w:val="20"/>
        </w:rPr>
        <w:tab/>
      </w:r>
      <w:r w:rsidR="00FD19EE" w:rsidRPr="00C8524D">
        <w:rPr>
          <w:rFonts w:eastAsia="Helvetica" w:cs="Times New Roman"/>
          <w:i/>
          <w:iCs/>
          <w:sz w:val="20"/>
          <w:szCs w:val="20"/>
        </w:rPr>
        <w:t xml:space="preserve">EEG </w:t>
      </w:r>
      <w:r w:rsidR="005611AE" w:rsidRPr="00C8524D">
        <w:rPr>
          <w:rFonts w:eastAsia="Helvetica" w:cs="Times New Roman"/>
          <w:i/>
          <w:iCs/>
          <w:sz w:val="20"/>
          <w:szCs w:val="20"/>
        </w:rPr>
        <w:t xml:space="preserve">signal </w:t>
      </w:r>
      <w:r w:rsidR="00FD19EE" w:rsidRPr="00C8524D">
        <w:rPr>
          <w:rFonts w:eastAsia="Helvetica" w:cs="Times New Roman"/>
          <w:i/>
          <w:iCs/>
          <w:sz w:val="20"/>
          <w:szCs w:val="20"/>
        </w:rPr>
        <w:t>analysis</w:t>
      </w:r>
      <w:r w:rsidR="00D4069E" w:rsidRPr="00C8524D">
        <w:rPr>
          <w:rFonts w:eastAsia="Helvetica" w:cs="Times New Roman"/>
          <w:i/>
          <w:iCs/>
          <w:sz w:val="20"/>
          <w:szCs w:val="20"/>
        </w:rPr>
        <w:t xml:space="preserve"> methods</w:t>
      </w:r>
      <w:r w:rsidR="00FD19EE" w:rsidRPr="00C8524D">
        <w:rPr>
          <w:rFonts w:eastAsia="Helvetica" w:cs="Times New Roman"/>
          <w:i/>
          <w:iCs/>
          <w:sz w:val="20"/>
          <w:szCs w:val="20"/>
        </w:rPr>
        <w:t xml:space="preserve"> </w:t>
      </w:r>
      <w:r w:rsidR="005611AE" w:rsidRPr="00C8524D">
        <w:rPr>
          <w:rFonts w:eastAsia="Helvetica" w:cs="Times New Roman"/>
          <w:i/>
          <w:iCs/>
          <w:sz w:val="20"/>
          <w:szCs w:val="20"/>
        </w:rPr>
        <w:t xml:space="preserve">for </w:t>
      </w:r>
      <w:r w:rsidR="00F8248A">
        <w:rPr>
          <w:rFonts w:eastAsia="Helvetica" w:cs="Times New Roman"/>
          <w:i/>
          <w:iCs/>
          <w:sz w:val="20"/>
          <w:szCs w:val="20"/>
        </w:rPr>
        <w:t xml:space="preserve">the </w:t>
      </w:r>
      <w:r w:rsidR="00D4069E" w:rsidRPr="00C8524D">
        <w:rPr>
          <w:rFonts w:eastAsia="Helvetica" w:cs="Times New Roman"/>
          <w:i/>
          <w:iCs/>
          <w:sz w:val="20"/>
          <w:szCs w:val="20"/>
        </w:rPr>
        <w:t>characterization</w:t>
      </w:r>
      <w:r w:rsidR="005611AE" w:rsidRPr="00C8524D">
        <w:rPr>
          <w:rFonts w:eastAsia="Helvetica" w:cs="Times New Roman"/>
          <w:i/>
          <w:iCs/>
          <w:sz w:val="20"/>
          <w:szCs w:val="20"/>
        </w:rPr>
        <w:t xml:space="preserve"> of</w:t>
      </w:r>
      <w:r w:rsidR="00FD19EE" w:rsidRPr="00C8524D">
        <w:rPr>
          <w:rFonts w:eastAsia="Helvetica" w:cs="Times New Roman"/>
          <w:i/>
          <w:iCs/>
          <w:sz w:val="20"/>
          <w:szCs w:val="20"/>
        </w:rPr>
        <w:t xml:space="preserve"> meditative states</w:t>
      </w:r>
    </w:p>
    <w:p w14:paraId="6003121C" w14:textId="6345007B" w:rsidR="00CF433E" w:rsidRPr="00C8524D" w:rsidRDefault="00CF433E" w:rsidP="00D47393">
      <w:pPr>
        <w:tabs>
          <w:tab w:val="left" w:pos="1055"/>
        </w:tabs>
        <w:outlineLvl w:val="0"/>
        <w:rPr>
          <w:rFonts w:eastAsia="Helvetica" w:cs="Times New Roman"/>
          <w:b/>
          <w:bCs/>
          <w:sz w:val="16"/>
          <w:szCs w:val="16"/>
        </w:rPr>
      </w:pPr>
    </w:p>
    <w:p w14:paraId="11F8C122" w14:textId="77777777" w:rsidR="001E3E11" w:rsidRDefault="001E3E11" w:rsidP="001A351A">
      <w:pPr>
        <w:spacing w:line="276" w:lineRule="auto"/>
        <w:jc w:val="both"/>
        <w:rPr>
          <w:rFonts w:eastAsia="Helvetica" w:cs="Times New Roman"/>
          <w:b/>
          <w:bCs/>
        </w:rPr>
      </w:pPr>
    </w:p>
    <w:p w14:paraId="3FD3D047" w14:textId="73294995" w:rsidR="001A351A" w:rsidRPr="00C8524D" w:rsidRDefault="001A351A" w:rsidP="001A351A">
      <w:pPr>
        <w:spacing w:line="276" w:lineRule="auto"/>
        <w:jc w:val="both"/>
        <w:rPr>
          <w:rFonts w:eastAsia="Helvetica" w:cs="Times New Roman"/>
        </w:rPr>
      </w:pPr>
      <w:r w:rsidRPr="00C8524D">
        <w:rPr>
          <w:rFonts w:eastAsia="Helvetica" w:cs="Times New Roman"/>
          <w:b/>
          <w:bCs/>
        </w:rPr>
        <w:t>Scholarships and Grants</w:t>
      </w:r>
    </w:p>
    <w:p w14:paraId="3BEA017F" w14:textId="77777777" w:rsidR="001A351A" w:rsidRPr="00C8524D" w:rsidRDefault="001A351A" w:rsidP="001A351A">
      <w:pPr>
        <w:ind w:left="709" w:hanging="709"/>
        <w:rPr>
          <w:rFonts w:eastAsia="Helvetica" w:cs="Times New Roman"/>
          <w:b/>
          <w:sz w:val="10"/>
          <w:szCs w:val="10"/>
        </w:rPr>
      </w:pPr>
    </w:p>
    <w:p w14:paraId="34672C62" w14:textId="360D391F" w:rsidR="00A85161" w:rsidRPr="00664B8F" w:rsidRDefault="00A85161" w:rsidP="00A85161">
      <w:pPr>
        <w:ind w:left="709" w:hanging="709"/>
        <w:rPr>
          <w:rFonts w:eastAsia="Helvetica" w:cs="Times New Roman"/>
          <w:sz w:val="20"/>
          <w:szCs w:val="20"/>
        </w:rPr>
      </w:pPr>
      <w:r w:rsidRPr="00664B8F">
        <w:rPr>
          <w:rFonts w:eastAsia="Helvetica" w:cs="Times New Roman"/>
          <w:sz w:val="20"/>
          <w:szCs w:val="20"/>
        </w:rPr>
        <w:t>01.2025</w:t>
      </w:r>
      <w:r w:rsidR="00664B8F">
        <w:rPr>
          <w:rFonts w:eastAsia="Helvetica" w:cs="Times New Roman"/>
          <w:sz w:val="20"/>
          <w:szCs w:val="20"/>
        </w:rPr>
        <w:t xml:space="preserve"> – </w:t>
      </w:r>
      <w:r w:rsidRPr="00664B8F">
        <w:rPr>
          <w:rFonts w:eastAsia="Helvetica" w:cs="Times New Roman"/>
          <w:sz w:val="20"/>
          <w:szCs w:val="20"/>
        </w:rPr>
        <w:tab/>
      </w:r>
      <w:r w:rsidRPr="00664B8F">
        <w:rPr>
          <w:rFonts w:eastAsia="Helvetica" w:cs="Times New Roman"/>
          <w:sz w:val="20"/>
          <w:szCs w:val="20"/>
        </w:rPr>
        <w:tab/>
        <w:t>ERC Starting Grant (1.5M €)</w:t>
      </w:r>
    </w:p>
    <w:p w14:paraId="282034C2" w14:textId="2946AF3E" w:rsidR="00A85161" w:rsidRPr="00A85161" w:rsidRDefault="00A85161" w:rsidP="00F8248A">
      <w:pPr>
        <w:ind w:left="709" w:hanging="709"/>
        <w:rPr>
          <w:rFonts w:eastAsia="Helvetica" w:cs="Times New Roman"/>
          <w:sz w:val="20"/>
          <w:szCs w:val="20"/>
        </w:rPr>
      </w:pPr>
      <w:r w:rsidRPr="00A85161">
        <w:rPr>
          <w:rFonts w:eastAsia="Helvetica" w:cs="Times New Roman"/>
          <w:sz w:val="20"/>
          <w:szCs w:val="20"/>
        </w:rPr>
        <w:t>01.2025</w:t>
      </w:r>
      <w:r w:rsidR="00664B8F">
        <w:rPr>
          <w:rFonts w:eastAsia="Helvetica" w:cs="Times New Roman"/>
          <w:sz w:val="20"/>
          <w:szCs w:val="20"/>
        </w:rPr>
        <w:t xml:space="preserve"> – </w:t>
      </w:r>
      <w:r w:rsidRPr="00A85161">
        <w:rPr>
          <w:rFonts w:eastAsia="Helvetica" w:cs="Times New Roman"/>
          <w:sz w:val="20"/>
          <w:szCs w:val="20"/>
        </w:rPr>
        <w:tab/>
      </w:r>
      <w:r w:rsidRPr="00A85161">
        <w:rPr>
          <w:rFonts w:eastAsia="Helvetica" w:cs="Times New Roman"/>
          <w:sz w:val="20"/>
          <w:szCs w:val="20"/>
        </w:rPr>
        <w:tab/>
        <w:t>Foundation Schlumberger for Education and Research</w:t>
      </w:r>
      <w:r>
        <w:rPr>
          <w:rFonts w:eastAsia="Helvetica" w:cs="Times New Roman"/>
          <w:sz w:val="20"/>
          <w:szCs w:val="20"/>
        </w:rPr>
        <w:t xml:space="preserve"> award 2024 (100k€)</w:t>
      </w:r>
    </w:p>
    <w:p w14:paraId="515CF929" w14:textId="32600157" w:rsidR="00F8248A" w:rsidRPr="00A85161" w:rsidRDefault="00F8248A" w:rsidP="00F8248A">
      <w:pPr>
        <w:ind w:left="709" w:hanging="709"/>
        <w:rPr>
          <w:rFonts w:eastAsia="Helvetica" w:cs="Times New Roman"/>
          <w:sz w:val="20"/>
          <w:szCs w:val="20"/>
          <w:lang w:val="fr-FR"/>
        </w:rPr>
      </w:pPr>
      <w:r w:rsidRPr="00A85161">
        <w:rPr>
          <w:rFonts w:eastAsia="Helvetica" w:cs="Times New Roman"/>
          <w:sz w:val="20"/>
          <w:szCs w:val="20"/>
          <w:lang w:val="fr-FR"/>
        </w:rPr>
        <w:t xml:space="preserve">01.2024 – </w:t>
      </w:r>
      <w:r w:rsidRPr="00A85161">
        <w:rPr>
          <w:rFonts w:eastAsia="Helvetica" w:cs="Times New Roman"/>
          <w:sz w:val="20"/>
          <w:szCs w:val="20"/>
          <w:lang w:val="fr-FR"/>
        </w:rPr>
        <w:tab/>
      </w:r>
      <w:r w:rsidRPr="00A85161">
        <w:rPr>
          <w:rFonts w:eastAsia="Helvetica" w:cs="Times New Roman"/>
          <w:sz w:val="20"/>
          <w:szCs w:val="20"/>
          <w:lang w:val="fr-FR"/>
        </w:rPr>
        <w:tab/>
      </w:r>
      <w:proofErr w:type="spellStart"/>
      <w:r w:rsidRPr="00A85161">
        <w:rPr>
          <w:rFonts w:eastAsia="Helvetica" w:cs="Times New Roman"/>
          <w:sz w:val="20"/>
          <w:szCs w:val="20"/>
          <w:lang w:val="fr-FR"/>
        </w:rPr>
        <w:t>Tenured</w:t>
      </w:r>
      <w:proofErr w:type="spellEnd"/>
      <w:r w:rsidRPr="00A85161">
        <w:rPr>
          <w:rFonts w:eastAsia="Helvetica" w:cs="Times New Roman"/>
          <w:sz w:val="20"/>
          <w:szCs w:val="20"/>
          <w:lang w:val="fr-FR"/>
        </w:rPr>
        <w:t xml:space="preserve"> Inserm Chargé de recherche (CR)</w:t>
      </w:r>
    </w:p>
    <w:p w14:paraId="51D3E361" w14:textId="3609EB9E" w:rsidR="00F8248A" w:rsidRPr="00A85161" w:rsidRDefault="00F8248A" w:rsidP="00F8248A">
      <w:pPr>
        <w:ind w:left="709" w:hanging="709"/>
        <w:rPr>
          <w:rFonts w:eastAsia="Helvetica" w:cs="Times New Roman"/>
          <w:sz w:val="20"/>
          <w:szCs w:val="20"/>
          <w:lang w:val="fr-FR"/>
        </w:rPr>
      </w:pPr>
      <w:r w:rsidRPr="00A85161">
        <w:rPr>
          <w:rFonts w:eastAsia="Helvetica" w:cs="Times New Roman"/>
          <w:sz w:val="20"/>
          <w:szCs w:val="20"/>
          <w:lang w:val="fr-FR"/>
        </w:rPr>
        <w:t xml:space="preserve">01.2024 – </w:t>
      </w:r>
      <w:r w:rsidRPr="00A85161">
        <w:rPr>
          <w:rFonts w:eastAsia="Helvetica" w:cs="Times New Roman"/>
          <w:sz w:val="20"/>
          <w:szCs w:val="20"/>
          <w:lang w:val="fr-FR"/>
        </w:rPr>
        <w:tab/>
      </w:r>
      <w:r w:rsidRPr="00A85161">
        <w:rPr>
          <w:rFonts w:eastAsia="Helvetica" w:cs="Times New Roman"/>
          <w:sz w:val="20"/>
          <w:szCs w:val="20"/>
          <w:lang w:val="fr-FR"/>
        </w:rPr>
        <w:tab/>
        <w:t xml:space="preserve">Paris Brain Institute </w:t>
      </w:r>
      <w:proofErr w:type="spellStart"/>
      <w:r w:rsidRPr="00A85161">
        <w:rPr>
          <w:rFonts w:eastAsia="Helvetica" w:cs="Times New Roman"/>
          <w:sz w:val="20"/>
          <w:szCs w:val="20"/>
          <w:lang w:val="fr-FR"/>
        </w:rPr>
        <w:t>endowment</w:t>
      </w:r>
      <w:proofErr w:type="spellEnd"/>
    </w:p>
    <w:p w14:paraId="2D19A8EC" w14:textId="1A994CAC" w:rsidR="00F8248A" w:rsidRPr="00E87BAF" w:rsidRDefault="00F8248A" w:rsidP="00F8248A">
      <w:pPr>
        <w:ind w:left="709" w:hanging="709"/>
        <w:rPr>
          <w:rFonts w:eastAsia="Helvetica" w:cs="Times New Roman"/>
          <w:sz w:val="20"/>
          <w:szCs w:val="20"/>
          <w:lang w:val="fr-FR"/>
        </w:rPr>
      </w:pPr>
      <w:r w:rsidRPr="00E87BAF">
        <w:rPr>
          <w:rFonts w:eastAsia="Helvetica" w:cs="Times New Roman"/>
          <w:sz w:val="20"/>
          <w:szCs w:val="20"/>
          <w:lang w:val="fr-FR"/>
        </w:rPr>
        <w:t>01.2024 – 01.2028</w:t>
      </w:r>
      <w:r w:rsidRPr="00E87BAF">
        <w:rPr>
          <w:rFonts w:eastAsia="Helvetica" w:cs="Times New Roman"/>
          <w:sz w:val="20"/>
          <w:szCs w:val="20"/>
          <w:lang w:val="fr-FR"/>
        </w:rPr>
        <w:tab/>
        <w:t>ATIP-Avenir (500</w:t>
      </w:r>
      <w:r w:rsidR="00A85161" w:rsidRPr="00E87BAF">
        <w:rPr>
          <w:rFonts w:eastAsia="Helvetica" w:cs="Times New Roman"/>
          <w:sz w:val="20"/>
          <w:szCs w:val="20"/>
          <w:lang w:val="fr-FR"/>
        </w:rPr>
        <w:t>k</w:t>
      </w:r>
      <w:r w:rsidRPr="00E87BAF">
        <w:rPr>
          <w:rFonts w:eastAsia="Helvetica" w:cs="Times New Roman"/>
          <w:sz w:val="20"/>
          <w:szCs w:val="20"/>
          <w:lang w:val="fr-FR"/>
        </w:rPr>
        <w:t xml:space="preserve"> </w:t>
      </w:r>
      <w:r w:rsidR="00DF53BB" w:rsidRPr="00E87BAF">
        <w:rPr>
          <w:rFonts w:eastAsia="Helvetica" w:cs="Times New Roman"/>
          <w:sz w:val="20"/>
          <w:szCs w:val="20"/>
          <w:lang w:val="fr-FR"/>
        </w:rPr>
        <w:t>€</w:t>
      </w:r>
      <w:r w:rsidRPr="00E87BAF">
        <w:rPr>
          <w:rFonts w:eastAsia="Helvetica" w:cs="Times New Roman"/>
          <w:sz w:val="20"/>
          <w:szCs w:val="20"/>
          <w:lang w:val="fr-FR"/>
        </w:rPr>
        <w:t>)</w:t>
      </w:r>
    </w:p>
    <w:p w14:paraId="2F62F2FD" w14:textId="5635FAC5" w:rsidR="00F8248A" w:rsidRDefault="00F8248A" w:rsidP="00F8248A">
      <w:pPr>
        <w:ind w:left="709" w:hanging="709"/>
        <w:rPr>
          <w:rFonts w:eastAsia="Helvetica" w:cs="Times New Roman"/>
          <w:sz w:val="20"/>
          <w:szCs w:val="20"/>
        </w:rPr>
      </w:pPr>
      <w:r>
        <w:rPr>
          <w:rFonts w:eastAsia="Helvetica" w:cs="Times New Roman"/>
          <w:sz w:val="20"/>
          <w:szCs w:val="20"/>
        </w:rPr>
        <w:t>01.2024</w:t>
      </w:r>
      <w:r w:rsidRPr="00C8524D">
        <w:rPr>
          <w:rFonts w:eastAsia="Helvetica" w:cs="Times New Roman"/>
          <w:sz w:val="20"/>
          <w:szCs w:val="20"/>
        </w:rPr>
        <w:t xml:space="preserve"> – </w:t>
      </w:r>
      <w:r>
        <w:rPr>
          <w:rFonts w:eastAsia="Helvetica" w:cs="Times New Roman"/>
          <w:sz w:val="20"/>
          <w:szCs w:val="20"/>
        </w:rPr>
        <w:t>01.2026</w:t>
      </w:r>
      <w:r w:rsidRPr="00C8524D">
        <w:rPr>
          <w:rFonts w:eastAsia="Helvetica" w:cs="Times New Roman"/>
          <w:sz w:val="20"/>
          <w:szCs w:val="20"/>
        </w:rPr>
        <w:tab/>
      </w:r>
      <w:r>
        <w:rPr>
          <w:rFonts w:eastAsia="Helvetica" w:cs="Times New Roman"/>
          <w:sz w:val="20"/>
          <w:szCs w:val="20"/>
        </w:rPr>
        <w:t xml:space="preserve">BBRF NARSAD </w:t>
      </w:r>
      <w:r w:rsidRPr="00C8524D">
        <w:rPr>
          <w:rFonts w:eastAsia="Helvetica" w:cs="Times New Roman"/>
          <w:sz w:val="20"/>
          <w:szCs w:val="20"/>
        </w:rPr>
        <w:t>(</w:t>
      </w:r>
      <w:r w:rsidR="00DF53BB">
        <w:rPr>
          <w:rFonts w:eastAsia="Helvetica" w:cs="Times New Roman"/>
          <w:sz w:val="20"/>
          <w:szCs w:val="20"/>
        </w:rPr>
        <w:t>$</w:t>
      </w:r>
      <w:r>
        <w:rPr>
          <w:rFonts w:eastAsia="Helvetica" w:cs="Times New Roman"/>
          <w:sz w:val="20"/>
          <w:szCs w:val="20"/>
        </w:rPr>
        <w:t>70</w:t>
      </w:r>
      <w:r w:rsidR="00A85161">
        <w:rPr>
          <w:rFonts w:eastAsia="Helvetica" w:cs="Times New Roman"/>
          <w:sz w:val="20"/>
          <w:szCs w:val="20"/>
        </w:rPr>
        <w:t>k</w:t>
      </w:r>
      <w:r w:rsidRPr="00C8524D">
        <w:rPr>
          <w:rFonts w:eastAsia="Helvetica" w:cs="Times New Roman"/>
          <w:sz w:val="20"/>
          <w:szCs w:val="20"/>
        </w:rPr>
        <w:t>)</w:t>
      </w:r>
    </w:p>
    <w:p w14:paraId="76439AEF" w14:textId="54F58449" w:rsidR="002D6BA5" w:rsidRDefault="002D6BA5" w:rsidP="002D6BA5">
      <w:pPr>
        <w:ind w:left="709" w:hanging="709"/>
        <w:rPr>
          <w:rFonts w:eastAsia="Helvetica" w:cs="Times New Roman"/>
          <w:sz w:val="20"/>
          <w:szCs w:val="20"/>
        </w:rPr>
      </w:pPr>
      <w:r>
        <w:rPr>
          <w:rFonts w:eastAsia="Helvetica" w:cs="Times New Roman"/>
          <w:sz w:val="20"/>
          <w:szCs w:val="20"/>
        </w:rPr>
        <w:t>11.2022</w:t>
      </w:r>
      <w:r w:rsidRPr="00C8524D">
        <w:rPr>
          <w:rFonts w:eastAsia="Helvetica" w:cs="Times New Roman"/>
          <w:sz w:val="20"/>
          <w:szCs w:val="20"/>
        </w:rPr>
        <w:t xml:space="preserve"> – </w:t>
      </w:r>
      <w:r w:rsidR="00F8248A">
        <w:rPr>
          <w:rFonts w:eastAsia="Helvetica" w:cs="Times New Roman"/>
          <w:sz w:val="20"/>
          <w:szCs w:val="20"/>
        </w:rPr>
        <w:t>01.2025</w:t>
      </w:r>
      <w:r w:rsidRPr="00C8524D">
        <w:rPr>
          <w:rFonts w:eastAsia="Helvetica" w:cs="Times New Roman"/>
          <w:sz w:val="20"/>
          <w:szCs w:val="20"/>
        </w:rPr>
        <w:tab/>
      </w:r>
      <w:r>
        <w:rPr>
          <w:rFonts w:eastAsia="Helvetica" w:cs="Times New Roman"/>
          <w:sz w:val="20"/>
          <w:szCs w:val="20"/>
        </w:rPr>
        <w:t xml:space="preserve">Swiss National Foundation Ambizione </w:t>
      </w:r>
      <w:r w:rsidRPr="00C8524D">
        <w:rPr>
          <w:rFonts w:eastAsia="Helvetica" w:cs="Times New Roman"/>
          <w:sz w:val="20"/>
          <w:szCs w:val="20"/>
        </w:rPr>
        <w:t xml:space="preserve"> (</w:t>
      </w:r>
      <w:r>
        <w:rPr>
          <w:rFonts w:eastAsia="Helvetica" w:cs="Times New Roman"/>
          <w:sz w:val="20"/>
          <w:szCs w:val="20"/>
        </w:rPr>
        <w:t>835</w:t>
      </w:r>
      <w:r w:rsidR="00A85161">
        <w:rPr>
          <w:rFonts w:eastAsia="Helvetica" w:cs="Times New Roman"/>
          <w:sz w:val="20"/>
          <w:szCs w:val="20"/>
        </w:rPr>
        <w:t>k</w:t>
      </w:r>
      <w:r w:rsidRPr="00C8524D">
        <w:rPr>
          <w:rFonts w:eastAsia="Helvetica" w:cs="Times New Roman"/>
          <w:sz w:val="20"/>
          <w:szCs w:val="20"/>
        </w:rPr>
        <w:t xml:space="preserve"> </w:t>
      </w:r>
      <w:r>
        <w:rPr>
          <w:rFonts w:eastAsia="Helvetica" w:cs="Times New Roman"/>
          <w:sz w:val="20"/>
          <w:szCs w:val="20"/>
        </w:rPr>
        <w:t>CHF</w:t>
      </w:r>
      <w:r w:rsidRPr="00C8524D">
        <w:rPr>
          <w:rFonts w:eastAsia="Helvetica" w:cs="Times New Roman"/>
          <w:sz w:val="20"/>
          <w:szCs w:val="20"/>
        </w:rPr>
        <w:t>)</w:t>
      </w:r>
    </w:p>
    <w:p w14:paraId="1B48267A" w14:textId="712F7BD8" w:rsidR="001A351A" w:rsidRPr="00C8524D" w:rsidRDefault="000723BB" w:rsidP="001A351A">
      <w:pPr>
        <w:ind w:left="709" w:hanging="709"/>
        <w:rPr>
          <w:rFonts w:eastAsia="Helvetica" w:cs="Times New Roman"/>
          <w:sz w:val="20"/>
          <w:szCs w:val="20"/>
        </w:rPr>
      </w:pPr>
      <w:r w:rsidRPr="00C8524D">
        <w:rPr>
          <w:rFonts w:eastAsia="Helvetica" w:cs="Times New Roman"/>
          <w:sz w:val="20"/>
          <w:szCs w:val="20"/>
        </w:rPr>
        <w:t>0</w:t>
      </w:r>
      <w:r w:rsidR="00A04CF5" w:rsidRPr="00C8524D">
        <w:rPr>
          <w:rFonts w:eastAsia="Helvetica" w:cs="Times New Roman"/>
          <w:sz w:val="20"/>
          <w:szCs w:val="20"/>
        </w:rPr>
        <w:t>6</w:t>
      </w:r>
      <w:r w:rsidRPr="00C8524D">
        <w:rPr>
          <w:rFonts w:eastAsia="Helvetica" w:cs="Times New Roman"/>
          <w:sz w:val="20"/>
          <w:szCs w:val="20"/>
        </w:rPr>
        <w:t>.</w:t>
      </w:r>
      <w:r w:rsidR="001A351A" w:rsidRPr="00C8524D">
        <w:rPr>
          <w:rFonts w:eastAsia="Helvetica" w:cs="Times New Roman"/>
          <w:sz w:val="20"/>
          <w:szCs w:val="20"/>
        </w:rPr>
        <w:t>20</w:t>
      </w:r>
      <w:r w:rsidRPr="00C8524D">
        <w:rPr>
          <w:rFonts w:eastAsia="Helvetica" w:cs="Times New Roman"/>
          <w:sz w:val="20"/>
          <w:szCs w:val="20"/>
        </w:rPr>
        <w:t>2</w:t>
      </w:r>
      <w:r w:rsidR="00A04CF5" w:rsidRPr="00C8524D">
        <w:rPr>
          <w:rFonts w:eastAsia="Helvetica" w:cs="Times New Roman"/>
          <w:sz w:val="20"/>
          <w:szCs w:val="20"/>
        </w:rPr>
        <w:t>1</w:t>
      </w:r>
      <w:r w:rsidR="001A351A" w:rsidRPr="00C8524D">
        <w:rPr>
          <w:rFonts w:eastAsia="Helvetica" w:cs="Times New Roman"/>
          <w:sz w:val="20"/>
          <w:szCs w:val="20"/>
        </w:rPr>
        <w:t xml:space="preserve"> – </w:t>
      </w:r>
      <w:r w:rsidR="002D6BA5">
        <w:rPr>
          <w:rFonts w:eastAsia="Helvetica" w:cs="Times New Roman"/>
          <w:sz w:val="20"/>
          <w:szCs w:val="20"/>
        </w:rPr>
        <w:t>10</w:t>
      </w:r>
      <w:r w:rsidR="00782B56" w:rsidRPr="00C8524D">
        <w:rPr>
          <w:rFonts w:eastAsia="Helvetica" w:cs="Times New Roman"/>
          <w:sz w:val="20"/>
          <w:szCs w:val="20"/>
        </w:rPr>
        <w:t>.</w:t>
      </w:r>
      <w:r w:rsidR="001A351A" w:rsidRPr="00C8524D">
        <w:rPr>
          <w:rFonts w:eastAsia="Helvetica" w:cs="Times New Roman"/>
          <w:sz w:val="20"/>
          <w:szCs w:val="20"/>
        </w:rPr>
        <w:t>202</w:t>
      </w:r>
      <w:r w:rsidR="002D6BA5">
        <w:rPr>
          <w:rFonts w:eastAsia="Helvetica" w:cs="Times New Roman"/>
          <w:sz w:val="20"/>
          <w:szCs w:val="20"/>
        </w:rPr>
        <w:t>2</w:t>
      </w:r>
      <w:r w:rsidRPr="00C8524D">
        <w:rPr>
          <w:rFonts w:eastAsia="Helvetica" w:cs="Times New Roman"/>
          <w:sz w:val="20"/>
          <w:szCs w:val="20"/>
        </w:rPr>
        <w:tab/>
      </w:r>
      <w:r w:rsidR="001A351A" w:rsidRPr="00C8524D">
        <w:rPr>
          <w:rFonts w:eastAsia="Helvetica" w:cs="Times New Roman"/>
          <w:sz w:val="20"/>
          <w:szCs w:val="20"/>
        </w:rPr>
        <w:t>Marie Curie Individual Fellowship</w:t>
      </w:r>
      <w:r w:rsidR="001A351A" w:rsidRPr="00C8524D">
        <w:rPr>
          <w:rFonts w:eastAsia="Helvetica" w:cs="Times New Roman"/>
          <w:sz w:val="20"/>
          <w:szCs w:val="20"/>
        </w:rPr>
        <w:tab/>
      </w:r>
      <w:r w:rsidR="00880D73" w:rsidRPr="00C8524D">
        <w:rPr>
          <w:rFonts w:eastAsia="Helvetica" w:cs="Times New Roman"/>
          <w:sz w:val="20"/>
          <w:szCs w:val="20"/>
        </w:rPr>
        <w:t xml:space="preserve"> </w:t>
      </w:r>
      <w:r w:rsidR="001A351A" w:rsidRPr="00C8524D">
        <w:rPr>
          <w:rFonts w:eastAsia="Helvetica" w:cs="Times New Roman"/>
          <w:sz w:val="20"/>
          <w:szCs w:val="20"/>
        </w:rPr>
        <w:t>(191</w:t>
      </w:r>
      <w:r w:rsidR="00A85161">
        <w:rPr>
          <w:rFonts w:eastAsia="Helvetica" w:cs="Times New Roman"/>
          <w:sz w:val="20"/>
          <w:szCs w:val="20"/>
        </w:rPr>
        <w:t>k</w:t>
      </w:r>
      <w:r w:rsidR="001A351A" w:rsidRPr="00C8524D">
        <w:rPr>
          <w:rFonts w:eastAsia="Helvetica" w:cs="Times New Roman"/>
          <w:sz w:val="20"/>
          <w:szCs w:val="20"/>
        </w:rPr>
        <w:t xml:space="preserve"> </w:t>
      </w:r>
      <w:r w:rsidR="00DF53BB" w:rsidRPr="00DF53BB">
        <w:rPr>
          <w:rFonts w:eastAsia="Helvetica" w:cs="Times New Roman"/>
          <w:sz w:val="20"/>
          <w:szCs w:val="20"/>
        </w:rPr>
        <w:t>€</w:t>
      </w:r>
      <w:r w:rsidR="001A351A" w:rsidRPr="00C8524D">
        <w:rPr>
          <w:rFonts w:eastAsia="Helvetica" w:cs="Times New Roman"/>
          <w:sz w:val="20"/>
          <w:szCs w:val="20"/>
        </w:rPr>
        <w:t>)</w:t>
      </w:r>
    </w:p>
    <w:p w14:paraId="39F8D8C8" w14:textId="67F70DDE" w:rsidR="001A351A" w:rsidRPr="00C8524D" w:rsidRDefault="000723BB" w:rsidP="001A351A">
      <w:pPr>
        <w:ind w:left="709" w:hanging="709"/>
        <w:rPr>
          <w:rFonts w:eastAsia="Helvetica" w:cs="Times New Roman"/>
          <w:sz w:val="20"/>
          <w:szCs w:val="20"/>
        </w:rPr>
      </w:pPr>
      <w:r w:rsidRPr="00C8524D">
        <w:rPr>
          <w:rFonts w:eastAsia="Helvetica" w:cs="Times New Roman"/>
          <w:sz w:val="20"/>
          <w:szCs w:val="20"/>
        </w:rPr>
        <w:t>04.</w:t>
      </w:r>
      <w:r w:rsidR="001A351A" w:rsidRPr="00C8524D">
        <w:rPr>
          <w:rFonts w:eastAsia="Helvetica" w:cs="Times New Roman"/>
          <w:sz w:val="20"/>
          <w:szCs w:val="20"/>
        </w:rPr>
        <w:t xml:space="preserve">2019 – </w:t>
      </w:r>
      <w:r w:rsidRPr="00C8524D">
        <w:rPr>
          <w:rFonts w:eastAsia="Helvetica" w:cs="Times New Roman"/>
          <w:sz w:val="20"/>
          <w:szCs w:val="20"/>
        </w:rPr>
        <w:t>0</w:t>
      </w:r>
      <w:r w:rsidR="00A04CF5" w:rsidRPr="00C8524D">
        <w:rPr>
          <w:rFonts w:eastAsia="Helvetica" w:cs="Times New Roman"/>
          <w:sz w:val="20"/>
          <w:szCs w:val="20"/>
        </w:rPr>
        <w:t>6</w:t>
      </w:r>
      <w:r w:rsidRPr="00C8524D">
        <w:rPr>
          <w:rFonts w:eastAsia="Helvetica" w:cs="Times New Roman"/>
          <w:sz w:val="20"/>
          <w:szCs w:val="20"/>
        </w:rPr>
        <w:t>.</w:t>
      </w:r>
      <w:r w:rsidR="001A351A" w:rsidRPr="00C8524D">
        <w:rPr>
          <w:rFonts w:eastAsia="Helvetica" w:cs="Times New Roman"/>
          <w:sz w:val="20"/>
          <w:szCs w:val="20"/>
        </w:rPr>
        <w:t>202</w:t>
      </w:r>
      <w:r w:rsidR="00A04CF5" w:rsidRPr="00C8524D">
        <w:rPr>
          <w:rFonts w:eastAsia="Helvetica" w:cs="Times New Roman"/>
          <w:sz w:val="20"/>
          <w:szCs w:val="20"/>
        </w:rPr>
        <w:t>1</w:t>
      </w:r>
      <w:r w:rsidR="001A351A" w:rsidRPr="00C8524D">
        <w:rPr>
          <w:rFonts w:eastAsia="Helvetica" w:cs="Times New Roman"/>
          <w:sz w:val="20"/>
          <w:szCs w:val="20"/>
        </w:rPr>
        <w:tab/>
        <w:t>EMBO Long-Term Fellowship</w:t>
      </w:r>
      <w:r w:rsidR="00880D73" w:rsidRPr="00C8524D">
        <w:rPr>
          <w:rFonts w:eastAsia="Helvetica" w:cs="Times New Roman"/>
          <w:sz w:val="20"/>
          <w:szCs w:val="20"/>
        </w:rPr>
        <w:t xml:space="preserve"> </w:t>
      </w:r>
      <w:r w:rsidR="00880D73" w:rsidRPr="00C8524D">
        <w:rPr>
          <w:rFonts w:eastAsia="Helvetica" w:cs="Times New Roman"/>
          <w:sz w:val="20"/>
          <w:szCs w:val="20"/>
        </w:rPr>
        <w:tab/>
        <w:t xml:space="preserve"> </w:t>
      </w:r>
      <w:r w:rsidR="001A351A" w:rsidRPr="00C8524D">
        <w:rPr>
          <w:rFonts w:eastAsia="Helvetica" w:cs="Times New Roman"/>
          <w:sz w:val="20"/>
          <w:szCs w:val="20"/>
        </w:rPr>
        <w:t>(151</w:t>
      </w:r>
      <w:r w:rsidR="00A85161">
        <w:rPr>
          <w:rFonts w:eastAsia="Helvetica" w:cs="Times New Roman"/>
          <w:sz w:val="20"/>
          <w:szCs w:val="20"/>
        </w:rPr>
        <w:t>k</w:t>
      </w:r>
      <w:r w:rsidR="001A351A" w:rsidRPr="00C8524D">
        <w:rPr>
          <w:rFonts w:eastAsia="Helvetica" w:cs="Times New Roman"/>
          <w:sz w:val="20"/>
          <w:szCs w:val="20"/>
        </w:rPr>
        <w:t xml:space="preserve"> CHF)</w:t>
      </w:r>
    </w:p>
    <w:p w14:paraId="1AA14EEB" w14:textId="03F0924F" w:rsidR="001A351A" w:rsidRPr="00C8524D" w:rsidRDefault="000723BB" w:rsidP="001A351A">
      <w:pPr>
        <w:ind w:left="709" w:hanging="709"/>
        <w:rPr>
          <w:rFonts w:eastAsia="Helvetica" w:cs="Times New Roman"/>
          <w:sz w:val="20"/>
          <w:szCs w:val="20"/>
        </w:rPr>
      </w:pPr>
      <w:r w:rsidRPr="00C8524D">
        <w:rPr>
          <w:rFonts w:eastAsia="Helvetica" w:cs="Times New Roman"/>
          <w:sz w:val="20"/>
          <w:szCs w:val="20"/>
        </w:rPr>
        <w:t>12.</w:t>
      </w:r>
      <w:r w:rsidR="001A351A" w:rsidRPr="00C8524D">
        <w:rPr>
          <w:rFonts w:eastAsia="Helvetica" w:cs="Times New Roman"/>
          <w:sz w:val="20"/>
          <w:szCs w:val="20"/>
        </w:rPr>
        <w:t xml:space="preserve">2014 – </w:t>
      </w:r>
      <w:r w:rsidRPr="00C8524D">
        <w:rPr>
          <w:rFonts w:eastAsia="Helvetica" w:cs="Times New Roman"/>
          <w:sz w:val="20"/>
          <w:szCs w:val="20"/>
        </w:rPr>
        <w:t>12.</w:t>
      </w:r>
      <w:r w:rsidR="001A351A" w:rsidRPr="00C8524D">
        <w:rPr>
          <w:rFonts w:eastAsia="Helvetica" w:cs="Times New Roman"/>
          <w:sz w:val="20"/>
          <w:szCs w:val="20"/>
        </w:rPr>
        <w:t>201</w:t>
      </w:r>
      <w:r w:rsidRPr="00C8524D">
        <w:rPr>
          <w:rFonts w:eastAsia="Helvetica" w:cs="Times New Roman"/>
          <w:sz w:val="20"/>
          <w:szCs w:val="20"/>
        </w:rPr>
        <w:t>7</w:t>
      </w:r>
      <w:r w:rsidRPr="00C8524D">
        <w:rPr>
          <w:rFonts w:eastAsia="Helvetica" w:cs="Times New Roman"/>
          <w:sz w:val="20"/>
          <w:szCs w:val="20"/>
        </w:rPr>
        <w:tab/>
      </w:r>
      <w:r w:rsidR="001A351A" w:rsidRPr="00C8524D">
        <w:rPr>
          <w:rFonts w:eastAsia="Helvetica" w:cs="Times New Roman"/>
          <w:sz w:val="20"/>
          <w:szCs w:val="20"/>
        </w:rPr>
        <w:t>Ludwig-Maximilians-Universität München</w:t>
      </w:r>
    </w:p>
    <w:p w14:paraId="395D542E" w14:textId="7FDFBD46" w:rsidR="001A351A" w:rsidRPr="00C8524D" w:rsidRDefault="000723BB" w:rsidP="001A351A">
      <w:pPr>
        <w:rPr>
          <w:rFonts w:eastAsia="Helvetica" w:cs="Times New Roman"/>
          <w:sz w:val="20"/>
          <w:szCs w:val="20"/>
        </w:rPr>
      </w:pPr>
      <w:r w:rsidRPr="00C8524D">
        <w:rPr>
          <w:rFonts w:eastAsia="Helvetica" w:cs="Times New Roman"/>
          <w:sz w:val="20"/>
          <w:szCs w:val="20"/>
        </w:rPr>
        <w:t>09.</w:t>
      </w:r>
      <w:r w:rsidR="001A351A" w:rsidRPr="00C8524D">
        <w:rPr>
          <w:rFonts w:eastAsia="Helvetica" w:cs="Times New Roman"/>
          <w:sz w:val="20"/>
          <w:szCs w:val="20"/>
        </w:rPr>
        <w:t xml:space="preserve">2013 – </w:t>
      </w:r>
      <w:r w:rsidRPr="00C8524D">
        <w:rPr>
          <w:rFonts w:eastAsia="Helvetica" w:cs="Times New Roman"/>
          <w:sz w:val="20"/>
          <w:szCs w:val="20"/>
        </w:rPr>
        <w:t>11.</w:t>
      </w:r>
      <w:r w:rsidR="001A351A" w:rsidRPr="00C8524D">
        <w:rPr>
          <w:rFonts w:eastAsia="Helvetica" w:cs="Times New Roman"/>
          <w:sz w:val="20"/>
          <w:szCs w:val="20"/>
        </w:rPr>
        <w:t>2014</w:t>
      </w:r>
      <w:r w:rsidR="001A351A" w:rsidRPr="00C8524D">
        <w:rPr>
          <w:rFonts w:eastAsia="Helvetica" w:cs="Times New Roman"/>
          <w:sz w:val="20"/>
          <w:szCs w:val="20"/>
        </w:rPr>
        <w:tab/>
        <w:t xml:space="preserve">Centre for Integrative Neuroscience (CIN) - University of Tübingen </w:t>
      </w:r>
    </w:p>
    <w:p w14:paraId="4C733523" w14:textId="1F2726D4" w:rsidR="001A351A" w:rsidRPr="00C8524D" w:rsidRDefault="00173DBC" w:rsidP="001A351A">
      <w:pPr>
        <w:rPr>
          <w:rFonts w:eastAsia="Helvetica" w:cs="Times New Roman"/>
          <w:sz w:val="20"/>
          <w:szCs w:val="20"/>
        </w:rPr>
      </w:pPr>
      <w:r w:rsidRPr="00C8524D">
        <w:rPr>
          <w:rFonts w:eastAsia="Helvetica" w:cs="Times New Roman"/>
          <w:sz w:val="20"/>
          <w:szCs w:val="20"/>
        </w:rPr>
        <w:t>09.</w:t>
      </w:r>
      <w:r w:rsidR="001A351A" w:rsidRPr="00C8524D">
        <w:rPr>
          <w:rFonts w:eastAsia="Helvetica" w:cs="Times New Roman"/>
          <w:sz w:val="20"/>
          <w:szCs w:val="20"/>
        </w:rPr>
        <w:t xml:space="preserve">2011 – </w:t>
      </w:r>
      <w:r w:rsidRPr="00C8524D">
        <w:rPr>
          <w:rFonts w:eastAsia="Helvetica" w:cs="Times New Roman"/>
          <w:sz w:val="20"/>
          <w:szCs w:val="20"/>
        </w:rPr>
        <w:t>08.</w:t>
      </w:r>
      <w:r w:rsidR="001A351A" w:rsidRPr="00C8524D">
        <w:rPr>
          <w:rFonts w:eastAsia="Helvetica" w:cs="Times New Roman"/>
          <w:sz w:val="20"/>
          <w:szCs w:val="20"/>
        </w:rPr>
        <w:t>2013</w:t>
      </w:r>
      <w:r w:rsidR="001A351A" w:rsidRPr="00C8524D">
        <w:rPr>
          <w:rFonts w:eastAsia="Helvetica" w:cs="Times New Roman"/>
          <w:b/>
          <w:bCs/>
          <w:sz w:val="20"/>
          <w:szCs w:val="20"/>
        </w:rPr>
        <w:tab/>
      </w:r>
      <w:r w:rsidR="001A351A" w:rsidRPr="00C8524D">
        <w:rPr>
          <w:rFonts w:eastAsia="Helvetica" w:cs="Times New Roman"/>
          <w:sz w:val="20"/>
          <w:szCs w:val="20"/>
        </w:rPr>
        <w:t xml:space="preserve">Erasmus Mundus scholarship for the </w:t>
      </w:r>
      <w:proofErr w:type="spellStart"/>
      <w:r w:rsidR="001A351A" w:rsidRPr="00C8524D">
        <w:rPr>
          <w:rFonts w:eastAsia="Helvetica" w:cs="Times New Roman"/>
          <w:i/>
          <w:sz w:val="20"/>
          <w:szCs w:val="20"/>
        </w:rPr>
        <w:t>Neurasmus</w:t>
      </w:r>
      <w:proofErr w:type="spellEnd"/>
      <w:r w:rsidR="001A351A" w:rsidRPr="00C8524D">
        <w:rPr>
          <w:rFonts w:eastAsia="Helvetica" w:cs="Times New Roman"/>
          <w:i/>
          <w:sz w:val="20"/>
          <w:szCs w:val="20"/>
        </w:rPr>
        <w:t xml:space="preserve"> Joint </w:t>
      </w:r>
      <w:proofErr w:type="gramStart"/>
      <w:r w:rsidR="001A351A" w:rsidRPr="00C8524D">
        <w:rPr>
          <w:rFonts w:eastAsia="Helvetica" w:cs="Times New Roman"/>
          <w:i/>
          <w:sz w:val="20"/>
          <w:szCs w:val="20"/>
        </w:rPr>
        <w:t>Master</w:t>
      </w:r>
      <w:proofErr w:type="gramEnd"/>
      <w:r w:rsidR="001A351A" w:rsidRPr="00C8524D">
        <w:rPr>
          <w:rFonts w:eastAsia="Helvetica" w:cs="Times New Roman"/>
          <w:i/>
          <w:sz w:val="20"/>
          <w:szCs w:val="20"/>
        </w:rPr>
        <w:t xml:space="preserve"> degree program in Neuroscience</w:t>
      </w:r>
    </w:p>
    <w:p w14:paraId="7ACA640A" w14:textId="362B8B85" w:rsidR="001A351A" w:rsidRPr="00C8524D" w:rsidRDefault="00173DBC" w:rsidP="001A351A">
      <w:pPr>
        <w:outlineLvl w:val="0"/>
        <w:rPr>
          <w:rFonts w:eastAsia="Helvetica" w:cs="Times New Roman"/>
          <w:sz w:val="20"/>
          <w:szCs w:val="20"/>
        </w:rPr>
      </w:pPr>
      <w:r w:rsidRPr="00C8524D">
        <w:rPr>
          <w:rFonts w:eastAsia="Helvetica" w:cs="Times New Roman"/>
          <w:bCs/>
          <w:sz w:val="20"/>
          <w:szCs w:val="20"/>
        </w:rPr>
        <w:t>06.</w:t>
      </w:r>
      <w:r w:rsidR="001A351A" w:rsidRPr="00C8524D">
        <w:rPr>
          <w:rFonts w:eastAsia="Helvetica" w:cs="Times New Roman"/>
          <w:bCs/>
          <w:sz w:val="20"/>
          <w:szCs w:val="20"/>
        </w:rPr>
        <w:t>2010</w:t>
      </w:r>
      <w:r w:rsidR="001A351A" w:rsidRPr="00C8524D">
        <w:rPr>
          <w:rFonts w:eastAsia="Helvetica" w:cs="Times New Roman"/>
          <w:bCs/>
          <w:sz w:val="20"/>
          <w:szCs w:val="20"/>
        </w:rPr>
        <w:tab/>
      </w:r>
      <w:r w:rsidR="001A351A" w:rsidRPr="00C8524D">
        <w:rPr>
          <w:rFonts w:eastAsia="Helvetica" w:cs="Times New Roman"/>
          <w:bCs/>
          <w:sz w:val="20"/>
          <w:szCs w:val="20"/>
        </w:rPr>
        <w:tab/>
      </w:r>
      <w:r w:rsidRPr="00C8524D">
        <w:rPr>
          <w:rFonts w:eastAsia="Helvetica" w:cs="Times New Roman"/>
          <w:bCs/>
          <w:sz w:val="20"/>
          <w:szCs w:val="20"/>
        </w:rPr>
        <w:tab/>
      </w:r>
      <w:r w:rsidR="001A351A" w:rsidRPr="00C8524D">
        <w:rPr>
          <w:rFonts w:eastAsia="Helvetica" w:cs="Times New Roman"/>
          <w:sz w:val="20"/>
          <w:szCs w:val="20"/>
        </w:rPr>
        <w:t>University of Pennsylvania Grant</w:t>
      </w:r>
    </w:p>
    <w:p w14:paraId="416CDC27" w14:textId="4BD1466D" w:rsidR="001A351A" w:rsidRPr="00C8524D" w:rsidRDefault="00173DBC" w:rsidP="001A351A">
      <w:pPr>
        <w:outlineLvl w:val="0"/>
        <w:rPr>
          <w:rFonts w:eastAsia="Helvetica" w:cs="Times New Roman"/>
          <w:sz w:val="20"/>
          <w:szCs w:val="20"/>
        </w:rPr>
      </w:pPr>
      <w:r w:rsidRPr="00C8524D">
        <w:rPr>
          <w:rFonts w:eastAsia="Helvetica" w:cs="Times New Roman"/>
          <w:bCs/>
          <w:sz w:val="20"/>
          <w:szCs w:val="20"/>
        </w:rPr>
        <w:t>03.</w:t>
      </w:r>
      <w:r w:rsidR="001A351A" w:rsidRPr="00C8524D">
        <w:rPr>
          <w:rFonts w:eastAsia="Helvetica" w:cs="Times New Roman"/>
          <w:bCs/>
          <w:sz w:val="20"/>
          <w:szCs w:val="20"/>
        </w:rPr>
        <w:t>2009</w:t>
      </w:r>
      <w:r w:rsidRPr="00C8524D">
        <w:rPr>
          <w:rFonts w:eastAsia="Helvetica" w:cs="Times New Roman"/>
          <w:bCs/>
          <w:sz w:val="20"/>
          <w:szCs w:val="20"/>
        </w:rPr>
        <w:tab/>
      </w:r>
      <w:r w:rsidR="001A351A" w:rsidRPr="00C8524D">
        <w:rPr>
          <w:rFonts w:eastAsia="Helvetica" w:cs="Times New Roman"/>
          <w:bCs/>
          <w:sz w:val="20"/>
          <w:szCs w:val="20"/>
        </w:rPr>
        <w:tab/>
      </w:r>
      <w:r w:rsidR="001A351A" w:rsidRPr="00C8524D">
        <w:rPr>
          <w:rFonts w:eastAsia="Helvetica" w:cs="Times New Roman"/>
          <w:bCs/>
          <w:sz w:val="20"/>
          <w:szCs w:val="20"/>
        </w:rPr>
        <w:tab/>
      </w:r>
      <w:r w:rsidR="001A351A" w:rsidRPr="00C8524D">
        <w:rPr>
          <w:rFonts w:eastAsia="Helvetica" w:cs="Times New Roman"/>
          <w:sz w:val="20"/>
          <w:szCs w:val="20"/>
        </w:rPr>
        <w:t>Erasmus scholarship (Research exchange)</w:t>
      </w:r>
    </w:p>
    <w:p w14:paraId="08469C36" w14:textId="522A21E9" w:rsidR="001A351A" w:rsidRPr="00C8524D" w:rsidRDefault="00173DBC" w:rsidP="001A351A">
      <w:pPr>
        <w:rPr>
          <w:rFonts w:eastAsia="Helvetica" w:cs="Times New Roman"/>
          <w:sz w:val="20"/>
          <w:szCs w:val="20"/>
        </w:rPr>
      </w:pPr>
      <w:r w:rsidRPr="00C8524D">
        <w:rPr>
          <w:rFonts w:eastAsia="Helvetica" w:cs="Times New Roman"/>
          <w:bCs/>
          <w:sz w:val="20"/>
          <w:szCs w:val="20"/>
        </w:rPr>
        <w:t>07.</w:t>
      </w:r>
      <w:r w:rsidR="001A351A" w:rsidRPr="00C8524D">
        <w:rPr>
          <w:rFonts w:eastAsia="Helvetica" w:cs="Times New Roman"/>
          <w:bCs/>
          <w:sz w:val="20"/>
          <w:szCs w:val="20"/>
        </w:rPr>
        <w:t>2007</w:t>
      </w:r>
      <w:r w:rsidR="001A351A" w:rsidRPr="00C8524D">
        <w:rPr>
          <w:rFonts w:eastAsia="Helvetica" w:cs="Times New Roman"/>
          <w:bCs/>
          <w:sz w:val="20"/>
          <w:szCs w:val="20"/>
        </w:rPr>
        <w:tab/>
      </w:r>
      <w:r w:rsidRPr="00C8524D">
        <w:rPr>
          <w:rFonts w:eastAsia="Helvetica" w:cs="Times New Roman"/>
          <w:bCs/>
          <w:sz w:val="20"/>
          <w:szCs w:val="20"/>
        </w:rPr>
        <w:tab/>
      </w:r>
      <w:r w:rsidR="001A351A" w:rsidRPr="00C8524D">
        <w:rPr>
          <w:rFonts w:eastAsia="Helvetica" w:cs="Times New Roman"/>
          <w:bCs/>
          <w:sz w:val="20"/>
          <w:szCs w:val="20"/>
        </w:rPr>
        <w:tab/>
      </w:r>
      <w:r w:rsidR="001A351A" w:rsidRPr="00C8524D">
        <w:rPr>
          <w:rFonts w:eastAsia="Helvetica" w:cs="Times New Roman"/>
          <w:sz w:val="20"/>
          <w:szCs w:val="20"/>
        </w:rPr>
        <w:t>MITACS scholarship</w:t>
      </w:r>
    </w:p>
    <w:p w14:paraId="1E7E6D06" w14:textId="77777777" w:rsidR="001E3E11" w:rsidRPr="001E3E11" w:rsidRDefault="001E3E11" w:rsidP="001A351A">
      <w:pPr>
        <w:rPr>
          <w:rFonts w:eastAsia="Helvetica" w:cs="Times New Roman"/>
          <w:b/>
          <w:bCs/>
          <w:sz w:val="16"/>
          <w:szCs w:val="16"/>
        </w:rPr>
      </w:pPr>
    </w:p>
    <w:p w14:paraId="0ED22912" w14:textId="7B02337E" w:rsidR="001A351A" w:rsidRPr="00C8524D" w:rsidRDefault="001A351A" w:rsidP="001A351A">
      <w:pPr>
        <w:rPr>
          <w:rFonts w:eastAsia="Helvetica" w:cs="Times New Roman"/>
          <w:b/>
          <w:bCs/>
        </w:rPr>
      </w:pPr>
      <w:r w:rsidRPr="00C8524D">
        <w:rPr>
          <w:rFonts w:eastAsia="Helvetica" w:cs="Times New Roman"/>
          <w:b/>
          <w:bCs/>
        </w:rPr>
        <w:t>Awards</w:t>
      </w:r>
    </w:p>
    <w:p w14:paraId="2F7E5CC6" w14:textId="77777777" w:rsidR="001A351A" w:rsidRPr="00C8524D" w:rsidRDefault="001A351A" w:rsidP="001A351A">
      <w:pPr>
        <w:spacing w:line="276" w:lineRule="auto"/>
        <w:jc w:val="both"/>
        <w:rPr>
          <w:rFonts w:eastAsia="Helvetica" w:cs="Times New Roman"/>
          <w:b/>
          <w:bCs/>
          <w:sz w:val="10"/>
          <w:szCs w:val="10"/>
        </w:rPr>
      </w:pPr>
    </w:p>
    <w:p w14:paraId="4D72D576" w14:textId="7A39D577" w:rsidR="00A85161" w:rsidRPr="00C8524D" w:rsidRDefault="00A85161" w:rsidP="00A85161">
      <w:pPr>
        <w:tabs>
          <w:tab w:val="left" w:pos="851"/>
        </w:tabs>
        <w:spacing w:line="276" w:lineRule="auto"/>
        <w:jc w:val="both"/>
        <w:rPr>
          <w:rFonts w:eastAsia="Helvetica" w:cs="Times New Roman"/>
          <w:bCs/>
          <w:sz w:val="20"/>
          <w:szCs w:val="20"/>
        </w:rPr>
      </w:pPr>
      <w:r>
        <w:rPr>
          <w:rFonts w:eastAsia="Helvetica" w:cs="Times New Roman"/>
          <w:b/>
          <w:bCs/>
          <w:sz w:val="20"/>
          <w:szCs w:val="20"/>
        </w:rPr>
        <w:t>2024</w:t>
      </w:r>
      <w:r w:rsidRPr="00C8524D">
        <w:rPr>
          <w:rFonts w:eastAsia="Helvetica" w:cs="Times New Roman"/>
          <w:bCs/>
          <w:sz w:val="20"/>
          <w:szCs w:val="20"/>
        </w:rPr>
        <w:tab/>
      </w:r>
      <w:r w:rsidRPr="00A85161">
        <w:rPr>
          <w:rFonts w:eastAsia="Helvetica" w:cs="Times New Roman"/>
          <w:sz w:val="20"/>
          <w:szCs w:val="20"/>
        </w:rPr>
        <w:t>Foundation Schlumberger for Education and Research</w:t>
      </w:r>
      <w:r>
        <w:rPr>
          <w:rFonts w:eastAsia="Helvetica" w:cs="Times New Roman"/>
          <w:sz w:val="20"/>
          <w:szCs w:val="20"/>
        </w:rPr>
        <w:t xml:space="preserve"> award</w:t>
      </w:r>
    </w:p>
    <w:p w14:paraId="0CF70B31" w14:textId="3ABEBA49" w:rsidR="00290E14" w:rsidRPr="00C8524D" w:rsidRDefault="00290E14" w:rsidP="0055796E">
      <w:pPr>
        <w:tabs>
          <w:tab w:val="left" w:pos="851"/>
        </w:tabs>
        <w:spacing w:line="276" w:lineRule="auto"/>
        <w:jc w:val="both"/>
        <w:rPr>
          <w:rFonts w:eastAsia="Helvetica" w:cs="Times New Roman"/>
          <w:bCs/>
          <w:sz w:val="20"/>
          <w:szCs w:val="20"/>
        </w:rPr>
      </w:pPr>
      <w:r w:rsidRPr="00C8524D">
        <w:rPr>
          <w:rFonts w:eastAsia="Helvetica" w:cs="Times New Roman"/>
          <w:b/>
          <w:bCs/>
          <w:sz w:val="20"/>
          <w:szCs w:val="20"/>
        </w:rPr>
        <w:t>2018</w:t>
      </w:r>
      <w:r w:rsidRPr="00C8524D">
        <w:rPr>
          <w:rFonts w:eastAsia="Helvetica" w:cs="Times New Roman"/>
          <w:bCs/>
          <w:sz w:val="20"/>
          <w:szCs w:val="20"/>
        </w:rPr>
        <w:tab/>
        <w:t>Onassis Foundation nomination and grant to attend Lindau Nobel Laureate Meeting</w:t>
      </w:r>
    </w:p>
    <w:p w14:paraId="008B6F1B" w14:textId="41FD431C" w:rsidR="001A351A" w:rsidRPr="00C8524D" w:rsidRDefault="001A351A" w:rsidP="0055796E">
      <w:pPr>
        <w:tabs>
          <w:tab w:val="left" w:pos="851"/>
        </w:tabs>
        <w:spacing w:line="276" w:lineRule="auto"/>
        <w:jc w:val="both"/>
        <w:rPr>
          <w:rFonts w:eastAsia="Helvetica" w:cs="Times New Roman"/>
          <w:sz w:val="20"/>
          <w:szCs w:val="20"/>
        </w:rPr>
      </w:pPr>
      <w:r w:rsidRPr="00C8524D">
        <w:rPr>
          <w:rFonts w:eastAsia="Helvetica" w:cs="Times New Roman"/>
          <w:b/>
          <w:bCs/>
          <w:sz w:val="20"/>
          <w:szCs w:val="20"/>
        </w:rPr>
        <w:t>2010</w:t>
      </w:r>
      <w:bookmarkStart w:id="0" w:name="search"/>
      <w:bookmarkEnd w:id="0"/>
      <w:r w:rsidRPr="00C8524D">
        <w:rPr>
          <w:rFonts w:eastAsia="Helvetica" w:cs="Times New Roman"/>
          <w:b/>
          <w:bCs/>
          <w:sz w:val="20"/>
          <w:szCs w:val="20"/>
        </w:rPr>
        <w:tab/>
      </w:r>
      <w:r w:rsidRPr="00C8524D">
        <w:rPr>
          <w:rFonts w:eastAsia="Helvetica" w:cs="Times New Roman"/>
          <w:sz w:val="20"/>
          <w:szCs w:val="20"/>
        </w:rPr>
        <w:t>“</w:t>
      </w:r>
      <w:proofErr w:type="spellStart"/>
      <w:r w:rsidRPr="00C8524D">
        <w:rPr>
          <w:rStyle w:val="Emphasis"/>
          <w:rFonts w:eastAsia="Helvetica" w:cs="Times New Roman"/>
          <w:sz w:val="20"/>
          <w:szCs w:val="20"/>
        </w:rPr>
        <w:t>Thomaideio</w:t>
      </w:r>
      <w:proofErr w:type="spellEnd"/>
      <w:r w:rsidRPr="00C8524D">
        <w:rPr>
          <w:rStyle w:val="Emphasis"/>
          <w:rFonts w:eastAsia="Helvetica" w:cs="Times New Roman"/>
          <w:sz w:val="20"/>
          <w:szCs w:val="20"/>
        </w:rPr>
        <w:t xml:space="preserve"> Award”</w:t>
      </w:r>
      <w:r w:rsidRPr="00C8524D">
        <w:rPr>
          <w:rFonts w:eastAsia="Helvetica" w:cs="Times New Roman"/>
          <w:sz w:val="20"/>
          <w:szCs w:val="20"/>
        </w:rPr>
        <w:t xml:space="preserve"> for </w:t>
      </w:r>
      <w:r w:rsidR="00761E8E" w:rsidRPr="00C8524D">
        <w:rPr>
          <w:rFonts w:eastAsia="Helvetica" w:cs="Times New Roman"/>
          <w:sz w:val="20"/>
          <w:szCs w:val="20"/>
        </w:rPr>
        <w:t xml:space="preserve">best </w:t>
      </w:r>
      <w:r w:rsidRPr="00C8524D">
        <w:rPr>
          <w:rFonts w:eastAsia="Helvetica" w:cs="Times New Roman"/>
          <w:sz w:val="20"/>
          <w:szCs w:val="20"/>
        </w:rPr>
        <w:t xml:space="preserve">conference presentation from </w:t>
      </w:r>
      <w:r w:rsidR="00761E8E" w:rsidRPr="00C8524D">
        <w:rPr>
          <w:rFonts w:eastAsia="Helvetica" w:cs="Times New Roman"/>
          <w:sz w:val="20"/>
          <w:szCs w:val="20"/>
        </w:rPr>
        <w:t>NTUA</w:t>
      </w:r>
    </w:p>
    <w:p w14:paraId="7D35CB09" w14:textId="69EFF0BD" w:rsidR="006464A3" w:rsidRPr="00C8524D" w:rsidRDefault="001A351A" w:rsidP="0086393A">
      <w:pPr>
        <w:tabs>
          <w:tab w:val="left" w:pos="851"/>
        </w:tabs>
        <w:spacing w:line="276" w:lineRule="auto"/>
        <w:jc w:val="both"/>
        <w:rPr>
          <w:rFonts w:eastAsia="Helvetica" w:cs="Times New Roman"/>
          <w:sz w:val="20"/>
          <w:szCs w:val="20"/>
        </w:rPr>
      </w:pPr>
      <w:r w:rsidRPr="00C8524D">
        <w:rPr>
          <w:rFonts w:eastAsia="Helvetica" w:cs="Times New Roman"/>
          <w:b/>
          <w:bCs/>
          <w:sz w:val="20"/>
          <w:szCs w:val="20"/>
        </w:rPr>
        <w:t>2008</w:t>
      </w:r>
      <w:r w:rsidRPr="00C8524D">
        <w:rPr>
          <w:rFonts w:eastAsia="Helvetica" w:cs="Times New Roman"/>
          <w:b/>
          <w:bCs/>
          <w:sz w:val="20"/>
          <w:szCs w:val="20"/>
        </w:rPr>
        <w:tab/>
      </w:r>
      <w:r w:rsidRPr="00C8524D">
        <w:rPr>
          <w:rFonts w:eastAsia="Helvetica" w:cs="Times New Roman"/>
          <w:sz w:val="20"/>
          <w:szCs w:val="20"/>
        </w:rPr>
        <w:t>“</w:t>
      </w:r>
      <w:proofErr w:type="spellStart"/>
      <w:r w:rsidRPr="00C8524D">
        <w:rPr>
          <w:rStyle w:val="Emphasis"/>
          <w:rFonts w:eastAsia="Helvetica" w:cs="Times New Roman"/>
          <w:sz w:val="20"/>
          <w:szCs w:val="20"/>
        </w:rPr>
        <w:t>Thomaideio</w:t>
      </w:r>
      <w:proofErr w:type="spellEnd"/>
      <w:r w:rsidRPr="00C8524D">
        <w:rPr>
          <w:rStyle w:val="Emphasis"/>
          <w:rFonts w:eastAsia="Helvetica" w:cs="Times New Roman"/>
          <w:sz w:val="20"/>
          <w:szCs w:val="20"/>
        </w:rPr>
        <w:t xml:space="preserve"> Award”</w:t>
      </w:r>
      <w:r w:rsidRPr="00C8524D">
        <w:rPr>
          <w:rFonts w:eastAsia="Helvetica" w:cs="Times New Roman"/>
          <w:sz w:val="20"/>
          <w:szCs w:val="20"/>
        </w:rPr>
        <w:t xml:space="preserve"> for best journal publication from </w:t>
      </w:r>
      <w:r w:rsidR="00761E8E" w:rsidRPr="00C8524D">
        <w:rPr>
          <w:rFonts w:eastAsia="Helvetica" w:cs="Times New Roman"/>
          <w:sz w:val="20"/>
          <w:szCs w:val="20"/>
        </w:rPr>
        <w:t>NTUA</w:t>
      </w:r>
      <w:r w:rsidR="006464A3" w:rsidRPr="00C8524D">
        <w:rPr>
          <w:rFonts w:eastAsia="Helvetica" w:cs="Times New Roman"/>
          <w:b/>
          <w:bCs/>
        </w:rPr>
        <w:br w:type="page"/>
      </w:r>
    </w:p>
    <w:p w14:paraId="1D829981" w14:textId="77777777" w:rsidR="00A1410F" w:rsidRDefault="00A1410F" w:rsidP="00A1410F">
      <w:pPr>
        <w:ind w:left="1560" w:hanging="1560"/>
        <w:outlineLvl w:val="0"/>
        <w:rPr>
          <w:rFonts w:cs="Times New Roman"/>
          <w:b/>
          <w:bCs/>
        </w:rPr>
      </w:pPr>
      <w:r>
        <w:rPr>
          <w:rFonts w:cs="Times New Roman"/>
          <w:b/>
          <w:bCs/>
        </w:rPr>
        <w:lastRenderedPageBreak/>
        <w:t>Conference organization</w:t>
      </w:r>
    </w:p>
    <w:p w14:paraId="3647A043" w14:textId="77777777" w:rsidR="00A1410F" w:rsidRDefault="00A1410F" w:rsidP="00A1410F">
      <w:pPr>
        <w:ind w:left="1560" w:hanging="1560"/>
        <w:outlineLvl w:val="0"/>
        <w:rPr>
          <w:rFonts w:eastAsia="Helvetica" w:cs="Times New Roman"/>
          <w:bCs/>
          <w:sz w:val="20"/>
          <w:szCs w:val="20"/>
        </w:rPr>
      </w:pPr>
      <w:r>
        <w:rPr>
          <w:rFonts w:eastAsia="Helvetica" w:cs="Times New Roman"/>
          <w:bCs/>
          <w:sz w:val="20"/>
          <w:szCs w:val="20"/>
        </w:rPr>
        <w:t>2026</w:t>
      </w:r>
      <w:r>
        <w:rPr>
          <w:rFonts w:eastAsia="Helvetica" w:cs="Times New Roman"/>
          <w:bCs/>
          <w:sz w:val="20"/>
          <w:szCs w:val="20"/>
        </w:rPr>
        <w:tab/>
        <w:t>FENS Forum 2026 symposium “</w:t>
      </w:r>
      <w:r w:rsidRPr="00C02E5B">
        <w:rPr>
          <w:rFonts w:eastAsia="Helvetica" w:cs="Times New Roman"/>
          <w:bCs/>
          <w:i/>
          <w:iCs/>
          <w:sz w:val="20"/>
          <w:szCs w:val="20"/>
        </w:rPr>
        <w:t>Breathing as a dynamic scaffold of learning, emotion, and neural dynamics</w:t>
      </w:r>
      <w:r>
        <w:rPr>
          <w:rFonts w:eastAsia="Helvetica" w:cs="Times New Roman"/>
          <w:bCs/>
          <w:sz w:val="20"/>
          <w:szCs w:val="20"/>
        </w:rPr>
        <w:t>”</w:t>
      </w:r>
    </w:p>
    <w:p w14:paraId="74DBFF3B" w14:textId="77777777" w:rsidR="00A1410F" w:rsidRDefault="00A1410F" w:rsidP="00A1410F">
      <w:pPr>
        <w:ind w:left="1560" w:hanging="1560"/>
        <w:outlineLvl w:val="0"/>
        <w:rPr>
          <w:rFonts w:eastAsia="Helvetica" w:cs="Times New Roman"/>
          <w:bCs/>
          <w:sz w:val="20"/>
          <w:szCs w:val="20"/>
        </w:rPr>
      </w:pPr>
      <w:bookmarkStart w:id="1" w:name="_Hlk220592951"/>
      <w:r>
        <w:rPr>
          <w:rFonts w:eastAsia="Helvetica" w:cs="Times New Roman"/>
          <w:bCs/>
          <w:sz w:val="20"/>
          <w:szCs w:val="20"/>
        </w:rPr>
        <w:t>2026</w:t>
      </w:r>
      <w:r>
        <w:rPr>
          <w:rFonts w:eastAsia="Helvetica" w:cs="Times New Roman"/>
          <w:bCs/>
          <w:sz w:val="20"/>
          <w:szCs w:val="20"/>
        </w:rPr>
        <w:tab/>
        <w:t>Organizer of Paris Circuit Dynamics 2 “</w:t>
      </w:r>
      <w:r w:rsidRPr="00C02E5B">
        <w:rPr>
          <w:rFonts w:eastAsia="Helvetica" w:cs="Times New Roman"/>
          <w:bCs/>
          <w:i/>
          <w:iCs/>
          <w:sz w:val="20"/>
          <w:szCs w:val="20"/>
        </w:rPr>
        <w:t>Neuromodulators</w:t>
      </w:r>
      <w:r>
        <w:rPr>
          <w:rFonts w:eastAsia="Helvetica" w:cs="Times New Roman"/>
          <w:bCs/>
          <w:sz w:val="20"/>
          <w:szCs w:val="20"/>
        </w:rPr>
        <w:t>” conference</w:t>
      </w:r>
    </w:p>
    <w:p w14:paraId="36DB72EB" w14:textId="77777777" w:rsidR="00A1410F" w:rsidRDefault="00A1410F" w:rsidP="00A1410F">
      <w:pPr>
        <w:ind w:left="1560" w:hanging="1560"/>
        <w:rPr>
          <w:rFonts w:eastAsia="Helvetica" w:cs="Times New Roman"/>
          <w:bCs/>
          <w:sz w:val="20"/>
          <w:szCs w:val="20"/>
        </w:rPr>
      </w:pPr>
      <w:r>
        <w:rPr>
          <w:rFonts w:eastAsia="Helvetica" w:cs="Times New Roman"/>
          <w:bCs/>
          <w:sz w:val="20"/>
          <w:szCs w:val="20"/>
        </w:rPr>
        <w:t>2025</w:t>
      </w:r>
      <w:r>
        <w:rPr>
          <w:rFonts w:eastAsia="Helvetica" w:cs="Times New Roman"/>
          <w:bCs/>
          <w:sz w:val="20"/>
          <w:szCs w:val="20"/>
        </w:rPr>
        <w:tab/>
        <w:t>Organizer of Paris Circuit Dynamics 1 “</w:t>
      </w:r>
      <w:r w:rsidRPr="00C02E5B">
        <w:rPr>
          <w:rFonts w:eastAsia="Helvetica" w:cs="Times New Roman"/>
          <w:bCs/>
          <w:i/>
          <w:iCs/>
          <w:sz w:val="20"/>
          <w:szCs w:val="20"/>
        </w:rPr>
        <w:t>Hippocampal–Cortical Circuits</w:t>
      </w:r>
      <w:r>
        <w:rPr>
          <w:rFonts w:eastAsia="Helvetica" w:cs="Times New Roman"/>
          <w:bCs/>
          <w:sz w:val="20"/>
          <w:szCs w:val="20"/>
        </w:rPr>
        <w:t>” conference</w:t>
      </w:r>
    </w:p>
    <w:bookmarkEnd w:id="1"/>
    <w:p w14:paraId="1BD47E36" w14:textId="77777777" w:rsidR="00A1410F" w:rsidRPr="00C8524D" w:rsidRDefault="00A1410F" w:rsidP="00A1410F">
      <w:pPr>
        <w:ind w:left="1560" w:hanging="1560"/>
        <w:outlineLvl w:val="0"/>
        <w:rPr>
          <w:rFonts w:eastAsia="Helvetica" w:cs="Times New Roman"/>
          <w:bCs/>
          <w:sz w:val="20"/>
          <w:szCs w:val="20"/>
        </w:rPr>
      </w:pPr>
      <w:r w:rsidRPr="00C8524D">
        <w:rPr>
          <w:rFonts w:eastAsia="Helvetica" w:cs="Times New Roman"/>
          <w:bCs/>
          <w:sz w:val="20"/>
          <w:szCs w:val="20"/>
        </w:rPr>
        <w:t>2020 - 202</w:t>
      </w:r>
      <w:r>
        <w:rPr>
          <w:rFonts w:eastAsia="Helvetica" w:cs="Times New Roman"/>
          <w:bCs/>
          <w:sz w:val="20"/>
          <w:szCs w:val="20"/>
        </w:rPr>
        <w:t>3</w:t>
      </w:r>
      <w:r w:rsidRPr="00C8524D">
        <w:rPr>
          <w:rFonts w:eastAsia="Helvetica" w:cs="Times New Roman"/>
          <w:bCs/>
          <w:sz w:val="20"/>
          <w:szCs w:val="20"/>
        </w:rPr>
        <w:tab/>
        <w:t xml:space="preserve">Organizer of FMI Young Researcher seminar series </w:t>
      </w:r>
      <w:r w:rsidRPr="00C8524D">
        <w:rPr>
          <w:rFonts w:eastAsia="Helvetica" w:cs="Times New Roman"/>
          <w:sz w:val="20"/>
          <w:szCs w:val="20"/>
        </w:rPr>
        <w:t>(&gt;</w:t>
      </w:r>
      <w:r>
        <w:rPr>
          <w:rFonts w:eastAsia="Helvetica" w:cs="Times New Roman"/>
          <w:sz w:val="20"/>
          <w:szCs w:val="20"/>
        </w:rPr>
        <w:t>8</w:t>
      </w:r>
      <w:r w:rsidRPr="00C8524D">
        <w:rPr>
          <w:rFonts w:eastAsia="Helvetica" w:cs="Times New Roman"/>
          <w:sz w:val="20"/>
          <w:szCs w:val="20"/>
        </w:rPr>
        <w:t>0 speakers hosted)</w:t>
      </w:r>
    </w:p>
    <w:p w14:paraId="41FA931E" w14:textId="77777777" w:rsidR="00A1410F" w:rsidRPr="00C8524D" w:rsidRDefault="00A1410F" w:rsidP="00A1410F">
      <w:pPr>
        <w:ind w:left="1560" w:hanging="1560"/>
        <w:outlineLvl w:val="0"/>
        <w:rPr>
          <w:rFonts w:eastAsia="Helvetica" w:cs="Times New Roman"/>
          <w:bCs/>
          <w:sz w:val="20"/>
          <w:szCs w:val="20"/>
        </w:rPr>
      </w:pPr>
      <w:r w:rsidRPr="00C8524D">
        <w:rPr>
          <w:rFonts w:eastAsia="Helvetica" w:cs="Times New Roman"/>
          <w:bCs/>
          <w:sz w:val="20"/>
          <w:szCs w:val="20"/>
        </w:rPr>
        <w:t xml:space="preserve">2017 </w:t>
      </w:r>
      <w:r w:rsidRPr="00C8524D">
        <w:rPr>
          <w:rFonts w:eastAsia="Helvetica" w:cs="Times New Roman"/>
          <w:bCs/>
          <w:sz w:val="20"/>
          <w:szCs w:val="20"/>
        </w:rPr>
        <w:tab/>
        <w:t xml:space="preserve">Co-organizer of </w:t>
      </w:r>
      <w:proofErr w:type="spellStart"/>
      <w:r w:rsidRPr="00C8524D">
        <w:rPr>
          <w:rFonts w:eastAsia="Helvetica" w:cs="Times New Roman"/>
          <w:bCs/>
          <w:sz w:val="20"/>
          <w:szCs w:val="20"/>
        </w:rPr>
        <w:t>Miniscope</w:t>
      </w:r>
      <w:proofErr w:type="spellEnd"/>
      <w:r w:rsidRPr="00C8524D">
        <w:rPr>
          <w:rFonts w:eastAsia="Helvetica" w:cs="Times New Roman"/>
          <w:bCs/>
          <w:sz w:val="20"/>
          <w:szCs w:val="20"/>
        </w:rPr>
        <w:t xml:space="preserve"> Technology Transfer Workshop at LMU, Munich</w:t>
      </w:r>
    </w:p>
    <w:p w14:paraId="44EAB3E6" w14:textId="77777777" w:rsidR="00A1410F" w:rsidRDefault="00A1410F" w:rsidP="00A1410F">
      <w:pPr>
        <w:ind w:left="1560" w:hanging="1560"/>
        <w:rPr>
          <w:rFonts w:eastAsia="Helvetica" w:cs="Times New Roman"/>
          <w:sz w:val="20"/>
          <w:szCs w:val="20"/>
        </w:rPr>
      </w:pPr>
      <w:r w:rsidRPr="00C8524D">
        <w:rPr>
          <w:rFonts w:eastAsia="Helvetica" w:cs="Times New Roman"/>
          <w:sz w:val="20"/>
          <w:szCs w:val="20"/>
        </w:rPr>
        <w:t>2015 - 2017</w:t>
      </w:r>
      <w:r w:rsidRPr="00C8524D">
        <w:rPr>
          <w:rFonts w:eastAsia="Helvetica" w:cs="Times New Roman"/>
          <w:sz w:val="20"/>
          <w:szCs w:val="20"/>
        </w:rPr>
        <w:tab/>
        <w:t>Organizer of Neurophysiology Nights seminar series, LMU</w:t>
      </w:r>
    </w:p>
    <w:p w14:paraId="7B045BC3" w14:textId="77777777" w:rsidR="00A1410F" w:rsidRPr="00C8524D" w:rsidRDefault="00A1410F" w:rsidP="00A1410F">
      <w:pPr>
        <w:ind w:left="1560" w:hanging="1560"/>
        <w:rPr>
          <w:rFonts w:eastAsia="Helvetica" w:cs="Times New Roman"/>
          <w:sz w:val="20"/>
          <w:szCs w:val="20"/>
        </w:rPr>
      </w:pPr>
      <w:r w:rsidRPr="00C8524D">
        <w:rPr>
          <w:rFonts w:eastAsia="Helvetica" w:cs="Times New Roman"/>
          <w:sz w:val="20"/>
          <w:szCs w:val="20"/>
        </w:rPr>
        <w:t>2012</w:t>
      </w:r>
      <w:r w:rsidRPr="00C8524D">
        <w:rPr>
          <w:rFonts w:eastAsia="Helvetica" w:cs="Times New Roman"/>
          <w:sz w:val="20"/>
          <w:szCs w:val="20"/>
        </w:rPr>
        <w:tab/>
        <w:t>Organizer of “Speaking to the public” (M.Sc. course), Charité University Hospital, Berlin</w:t>
      </w:r>
    </w:p>
    <w:p w14:paraId="1EDDD6FC" w14:textId="77777777" w:rsidR="00A1410F" w:rsidRDefault="00A1410F" w:rsidP="00937028">
      <w:pPr>
        <w:ind w:left="1560" w:hanging="1560"/>
        <w:outlineLvl w:val="0"/>
        <w:rPr>
          <w:rFonts w:cs="Times New Roman"/>
          <w:b/>
          <w:bCs/>
        </w:rPr>
      </w:pPr>
    </w:p>
    <w:p w14:paraId="5BC260FA" w14:textId="1D9CAE77" w:rsidR="00937028" w:rsidRPr="00C8524D" w:rsidRDefault="00937028" w:rsidP="00937028">
      <w:pPr>
        <w:ind w:left="1560" w:hanging="1560"/>
        <w:outlineLvl w:val="0"/>
        <w:rPr>
          <w:rFonts w:cs="Times New Roman"/>
          <w:b/>
          <w:bCs/>
        </w:rPr>
      </w:pPr>
      <w:r w:rsidRPr="00C8524D">
        <w:rPr>
          <w:rFonts w:cs="Times New Roman"/>
          <w:b/>
          <w:bCs/>
        </w:rPr>
        <w:t xml:space="preserve">Teaching </w:t>
      </w:r>
    </w:p>
    <w:p w14:paraId="4B0F3D06" w14:textId="51B171FA" w:rsidR="00937028" w:rsidRPr="00C8524D" w:rsidRDefault="00937028" w:rsidP="00937028">
      <w:pPr>
        <w:ind w:left="1560" w:hanging="1560"/>
        <w:outlineLvl w:val="0"/>
        <w:rPr>
          <w:rFonts w:eastAsia="Helvetica" w:cs="Times New Roman"/>
          <w:b/>
          <w:bCs/>
          <w:sz w:val="10"/>
          <w:szCs w:val="10"/>
        </w:rPr>
      </w:pPr>
    </w:p>
    <w:p w14:paraId="6C810D05" w14:textId="77777777" w:rsidR="00A1410F" w:rsidRPr="00A1410F" w:rsidRDefault="00A1410F" w:rsidP="00A1410F">
      <w:pPr>
        <w:ind w:left="1560" w:hanging="1560"/>
        <w:outlineLvl w:val="0"/>
        <w:rPr>
          <w:rFonts w:eastAsia="Helvetica" w:cs="Times New Roman"/>
          <w:bCs/>
          <w:sz w:val="20"/>
          <w:szCs w:val="20"/>
        </w:rPr>
      </w:pPr>
      <w:bookmarkStart w:id="2" w:name="_Hlk220592621"/>
      <w:r w:rsidRPr="00A1410F">
        <w:rPr>
          <w:rFonts w:eastAsia="Helvetica" w:cs="Times New Roman"/>
          <w:bCs/>
          <w:sz w:val="20"/>
          <w:szCs w:val="20"/>
        </w:rPr>
        <w:t>2026</w:t>
      </w:r>
      <w:r w:rsidRPr="00A1410F">
        <w:rPr>
          <w:rFonts w:eastAsia="Helvetica" w:cs="Times New Roman"/>
          <w:bCs/>
          <w:sz w:val="20"/>
          <w:szCs w:val="20"/>
        </w:rPr>
        <w:tab/>
        <w:t xml:space="preserve">Diplôme Inter-Universitaire </w:t>
      </w:r>
      <w:proofErr w:type="spellStart"/>
      <w:r w:rsidRPr="00A1410F">
        <w:rPr>
          <w:rFonts w:eastAsia="Helvetica" w:cs="Times New Roman"/>
          <w:bCs/>
          <w:sz w:val="20"/>
          <w:szCs w:val="20"/>
        </w:rPr>
        <w:t>NeuroTrans</w:t>
      </w:r>
      <w:proofErr w:type="spellEnd"/>
      <w:r w:rsidRPr="00A1410F">
        <w:rPr>
          <w:rFonts w:eastAsia="Helvetica" w:cs="Times New Roman"/>
          <w:bCs/>
          <w:sz w:val="20"/>
          <w:szCs w:val="20"/>
        </w:rPr>
        <w:t xml:space="preserve"> 2025 (Paris-Saclay, Sorbonne)</w:t>
      </w:r>
    </w:p>
    <w:p w14:paraId="6155422D" w14:textId="4D982A52" w:rsidR="00CA2BA2" w:rsidRPr="00A1410F" w:rsidRDefault="00CA2BA2" w:rsidP="00CA2BA2">
      <w:pPr>
        <w:ind w:left="1560" w:hanging="1560"/>
        <w:outlineLvl w:val="0"/>
        <w:rPr>
          <w:rFonts w:eastAsia="Helvetica" w:cs="Times New Roman"/>
          <w:bCs/>
          <w:sz w:val="20"/>
          <w:szCs w:val="20"/>
        </w:rPr>
      </w:pPr>
      <w:r w:rsidRPr="00A1410F">
        <w:rPr>
          <w:rFonts w:eastAsia="Helvetica" w:cs="Times New Roman"/>
          <w:bCs/>
          <w:sz w:val="20"/>
          <w:szCs w:val="20"/>
        </w:rPr>
        <w:t>2025 - present</w:t>
      </w:r>
      <w:r w:rsidRPr="00A1410F">
        <w:rPr>
          <w:rFonts w:eastAsia="Helvetica" w:cs="Times New Roman"/>
          <w:bCs/>
          <w:sz w:val="20"/>
          <w:szCs w:val="20"/>
        </w:rPr>
        <w:tab/>
        <w:t>Thesis com</w:t>
      </w:r>
      <w:r w:rsidR="007A36EA" w:rsidRPr="00A1410F">
        <w:rPr>
          <w:rFonts w:eastAsia="Helvetica" w:cs="Times New Roman"/>
          <w:bCs/>
          <w:sz w:val="20"/>
          <w:szCs w:val="20"/>
        </w:rPr>
        <w:t>m</w:t>
      </w:r>
      <w:r w:rsidRPr="00A1410F">
        <w:rPr>
          <w:rFonts w:eastAsia="Helvetica" w:cs="Times New Roman"/>
          <w:bCs/>
          <w:sz w:val="20"/>
          <w:szCs w:val="20"/>
        </w:rPr>
        <w:t>ittees</w:t>
      </w:r>
    </w:p>
    <w:p w14:paraId="7E9E355A" w14:textId="77777777" w:rsidR="00A1410F" w:rsidRPr="00081177" w:rsidRDefault="00A1410F" w:rsidP="00A1410F">
      <w:pPr>
        <w:ind w:left="1560" w:hanging="1560"/>
        <w:outlineLvl w:val="0"/>
        <w:rPr>
          <w:rFonts w:eastAsia="Helvetica" w:cs="Times New Roman"/>
          <w:bCs/>
          <w:sz w:val="20"/>
          <w:szCs w:val="20"/>
        </w:rPr>
      </w:pPr>
      <w:r w:rsidRPr="00081177">
        <w:rPr>
          <w:rFonts w:eastAsia="Helvetica" w:cs="Times New Roman"/>
          <w:bCs/>
          <w:sz w:val="20"/>
          <w:szCs w:val="20"/>
        </w:rPr>
        <w:t>2025</w:t>
      </w:r>
      <w:r>
        <w:rPr>
          <w:rFonts w:eastAsia="Helvetica" w:cs="Times New Roman"/>
          <w:bCs/>
          <w:sz w:val="20"/>
          <w:szCs w:val="20"/>
        </w:rPr>
        <w:t xml:space="preserve"> - present</w:t>
      </w:r>
      <w:r w:rsidRPr="00081177">
        <w:rPr>
          <w:rFonts w:eastAsia="Helvetica" w:cs="Times New Roman"/>
          <w:bCs/>
          <w:sz w:val="20"/>
          <w:szCs w:val="20"/>
        </w:rPr>
        <w:tab/>
        <w:t xml:space="preserve">CNR ERC Mentor </w:t>
      </w:r>
      <w:proofErr w:type="spellStart"/>
      <w:r w:rsidRPr="00081177">
        <w:rPr>
          <w:rFonts w:eastAsia="Helvetica" w:cs="Times New Roman"/>
          <w:bCs/>
          <w:sz w:val="20"/>
          <w:szCs w:val="20"/>
        </w:rPr>
        <w:t>Programme</w:t>
      </w:r>
      <w:proofErr w:type="spellEnd"/>
    </w:p>
    <w:bookmarkEnd w:id="2"/>
    <w:p w14:paraId="1043CF49" w14:textId="7037061B" w:rsidR="002D1C7A" w:rsidRDefault="002D1C7A" w:rsidP="002D1C7A">
      <w:pPr>
        <w:ind w:left="1560" w:hanging="1560"/>
        <w:outlineLvl w:val="0"/>
        <w:rPr>
          <w:rFonts w:eastAsia="Helvetica" w:cs="Times New Roman"/>
          <w:bCs/>
          <w:sz w:val="20"/>
          <w:szCs w:val="20"/>
        </w:rPr>
      </w:pPr>
      <w:r>
        <w:rPr>
          <w:rFonts w:eastAsia="Helvetica" w:cs="Times New Roman"/>
          <w:bCs/>
          <w:sz w:val="20"/>
          <w:szCs w:val="20"/>
        </w:rPr>
        <w:t>2024</w:t>
      </w:r>
      <w:r w:rsidR="00A1410F">
        <w:rPr>
          <w:rFonts w:eastAsia="Helvetica" w:cs="Times New Roman"/>
          <w:bCs/>
          <w:sz w:val="20"/>
          <w:szCs w:val="20"/>
        </w:rPr>
        <w:t xml:space="preserve"> - present</w:t>
      </w:r>
      <w:r>
        <w:rPr>
          <w:rFonts w:eastAsia="Helvetica" w:cs="Times New Roman"/>
          <w:bCs/>
          <w:sz w:val="20"/>
          <w:szCs w:val="20"/>
        </w:rPr>
        <w:tab/>
        <w:t xml:space="preserve">Student tutoring and hosting in the context of Stanford exchange programs </w:t>
      </w:r>
    </w:p>
    <w:p w14:paraId="210EE10E" w14:textId="1473D2BA" w:rsidR="0077734E" w:rsidRDefault="0077734E" w:rsidP="00937028">
      <w:pPr>
        <w:ind w:left="1560" w:hanging="1560"/>
        <w:outlineLvl w:val="0"/>
        <w:rPr>
          <w:rFonts w:eastAsia="Helvetica" w:cs="Times New Roman"/>
          <w:bCs/>
          <w:sz w:val="20"/>
          <w:szCs w:val="20"/>
        </w:rPr>
      </w:pPr>
      <w:r>
        <w:rPr>
          <w:rFonts w:eastAsia="Helvetica" w:cs="Times New Roman"/>
          <w:bCs/>
          <w:sz w:val="20"/>
          <w:szCs w:val="20"/>
        </w:rPr>
        <w:t>2024</w:t>
      </w:r>
      <w:r>
        <w:rPr>
          <w:rFonts w:eastAsia="Helvetica" w:cs="Times New Roman"/>
          <w:bCs/>
          <w:sz w:val="20"/>
          <w:szCs w:val="20"/>
        </w:rPr>
        <w:tab/>
      </w:r>
      <w:r w:rsidR="00CF4BF3">
        <w:rPr>
          <w:rFonts w:eastAsia="Helvetica" w:cs="Times New Roman"/>
          <w:bCs/>
          <w:sz w:val="20"/>
          <w:szCs w:val="20"/>
        </w:rPr>
        <w:t>Student tutoring for course “</w:t>
      </w:r>
      <w:r w:rsidR="00CF4BF3" w:rsidRPr="00CF4BF3">
        <w:rPr>
          <w:rFonts w:eastAsia="Helvetica" w:cs="Times New Roman"/>
          <w:bCs/>
          <w:sz w:val="20"/>
          <w:szCs w:val="20"/>
        </w:rPr>
        <w:t>Hot Topics in Neurodegenerative and psychiatric diseases</w:t>
      </w:r>
      <w:r w:rsidR="00CF4BF3">
        <w:rPr>
          <w:rFonts w:eastAsia="Helvetica" w:cs="Times New Roman"/>
          <w:bCs/>
          <w:sz w:val="20"/>
          <w:szCs w:val="20"/>
        </w:rPr>
        <w:t>” (Sorbonne Uni)</w:t>
      </w:r>
    </w:p>
    <w:p w14:paraId="52F7E85B" w14:textId="2B96DD22" w:rsidR="00937028" w:rsidRPr="00C8524D" w:rsidRDefault="00937028" w:rsidP="00937028">
      <w:pPr>
        <w:ind w:left="1560" w:hanging="1560"/>
        <w:outlineLvl w:val="0"/>
        <w:rPr>
          <w:rFonts w:eastAsia="Helvetica" w:cs="Times New Roman"/>
          <w:bCs/>
          <w:sz w:val="20"/>
          <w:szCs w:val="20"/>
        </w:rPr>
      </w:pPr>
      <w:r w:rsidRPr="00C8524D">
        <w:rPr>
          <w:rFonts w:eastAsia="Helvetica" w:cs="Times New Roman"/>
          <w:bCs/>
          <w:sz w:val="20"/>
          <w:szCs w:val="20"/>
        </w:rPr>
        <w:t>2019</w:t>
      </w:r>
      <w:r w:rsidR="00E27388">
        <w:rPr>
          <w:rFonts w:eastAsia="Helvetica" w:cs="Times New Roman"/>
          <w:bCs/>
          <w:sz w:val="20"/>
          <w:szCs w:val="20"/>
        </w:rPr>
        <w:t>, 2024</w:t>
      </w:r>
      <w:r w:rsidRPr="00C8524D">
        <w:rPr>
          <w:rFonts w:eastAsia="Helvetica" w:cs="Times New Roman"/>
          <w:bCs/>
          <w:sz w:val="20"/>
          <w:szCs w:val="20"/>
        </w:rPr>
        <w:tab/>
        <w:t>Tutor at FENS CAJAL course - Biosensors and actuators for systems neuroscience, Bordeaux</w:t>
      </w:r>
    </w:p>
    <w:p w14:paraId="2004F23D" w14:textId="77777777" w:rsidR="00937028" w:rsidRDefault="00937028" w:rsidP="00937028">
      <w:pPr>
        <w:ind w:left="1560" w:hanging="1560"/>
        <w:rPr>
          <w:rFonts w:eastAsia="Helvetica" w:cs="Times New Roman"/>
          <w:sz w:val="20"/>
          <w:szCs w:val="20"/>
        </w:rPr>
      </w:pPr>
      <w:r w:rsidRPr="00C8524D">
        <w:rPr>
          <w:rFonts w:eastAsia="Helvetica" w:cs="Times New Roman"/>
          <w:bCs/>
          <w:sz w:val="20"/>
          <w:szCs w:val="20"/>
        </w:rPr>
        <w:t>2015</w:t>
      </w:r>
      <w:r w:rsidRPr="00C8524D">
        <w:rPr>
          <w:rFonts w:eastAsia="Helvetica" w:cs="Times New Roman"/>
          <w:bCs/>
          <w:sz w:val="20"/>
          <w:szCs w:val="20"/>
        </w:rPr>
        <w:tab/>
        <w:t xml:space="preserve">Tutor at the </w:t>
      </w:r>
      <w:r w:rsidRPr="00C8524D">
        <w:rPr>
          <w:rFonts w:eastAsia="Helvetica" w:cs="Times New Roman"/>
          <w:sz w:val="20"/>
          <w:szCs w:val="20"/>
        </w:rPr>
        <w:t>7th G-Node Winter Course in Neural Data Analysis</w:t>
      </w:r>
    </w:p>
    <w:p w14:paraId="765AB26B" w14:textId="77777777" w:rsidR="00A1410F" w:rsidRDefault="00A1410F" w:rsidP="00A1410F">
      <w:pPr>
        <w:rPr>
          <w:rFonts w:eastAsia="Helvetica" w:cs="Times New Roman"/>
          <w:sz w:val="20"/>
          <w:szCs w:val="20"/>
        </w:rPr>
      </w:pPr>
    </w:p>
    <w:p w14:paraId="444AB85B" w14:textId="77777777" w:rsidR="00A1410F" w:rsidRPr="00C8524D" w:rsidRDefault="00A1410F" w:rsidP="00A1410F">
      <w:pPr>
        <w:tabs>
          <w:tab w:val="left" w:pos="1418"/>
        </w:tabs>
        <w:outlineLvl w:val="0"/>
        <w:rPr>
          <w:rFonts w:cs="Times New Roman"/>
          <w:b/>
          <w:bCs/>
        </w:rPr>
      </w:pPr>
      <w:r w:rsidRPr="00C8524D">
        <w:rPr>
          <w:rFonts w:eastAsia="Helvetica" w:cs="Times New Roman"/>
          <w:b/>
          <w:bCs/>
        </w:rPr>
        <w:t>Academic service &amp; outreach</w:t>
      </w:r>
    </w:p>
    <w:p w14:paraId="018F57C0" w14:textId="77777777" w:rsidR="00A1410F" w:rsidRPr="00C8524D" w:rsidRDefault="00A1410F" w:rsidP="00A1410F">
      <w:pPr>
        <w:ind w:left="1560" w:hanging="1560"/>
        <w:rPr>
          <w:rFonts w:eastAsia="Helvetica" w:cs="Times New Roman"/>
          <w:b/>
          <w:sz w:val="10"/>
          <w:szCs w:val="10"/>
        </w:rPr>
      </w:pPr>
    </w:p>
    <w:p w14:paraId="7326084F" w14:textId="77777777" w:rsidR="00A1410F" w:rsidRDefault="00A1410F" w:rsidP="00A1410F">
      <w:pPr>
        <w:ind w:left="1560" w:hanging="1560"/>
        <w:rPr>
          <w:rFonts w:eastAsia="Helvetica" w:cs="Times New Roman"/>
          <w:sz w:val="20"/>
          <w:szCs w:val="20"/>
        </w:rPr>
      </w:pPr>
      <w:bookmarkStart w:id="3" w:name="_Hlk197533515"/>
      <w:r>
        <w:rPr>
          <w:rFonts w:eastAsia="Helvetica" w:cs="Times New Roman"/>
          <w:sz w:val="20"/>
          <w:szCs w:val="20"/>
        </w:rPr>
        <w:t>2025 – present</w:t>
      </w:r>
      <w:r>
        <w:rPr>
          <w:rFonts w:eastAsia="Helvetica" w:cs="Times New Roman"/>
          <w:sz w:val="20"/>
          <w:szCs w:val="20"/>
        </w:rPr>
        <w:tab/>
        <w:t>Scientific coordinator of France Brain Bee Olympiad</w:t>
      </w:r>
    </w:p>
    <w:p w14:paraId="1519BB4F" w14:textId="77777777" w:rsidR="00A1410F" w:rsidRDefault="00A1410F" w:rsidP="00A1410F">
      <w:pPr>
        <w:ind w:left="1560" w:hanging="1560"/>
        <w:rPr>
          <w:rFonts w:eastAsia="Helvetica" w:cs="Times New Roman"/>
          <w:sz w:val="20"/>
          <w:szCs w:val="20"/>
        </w:rPr>
      </w:pPr>
      <w:r>
        <w:rPr>
          <w:rFonts w:eastAsia="Helvetica" w:cs="Times New Roman"/>
          <w:sz w:val="20"/>
          <w:szCs w:val="20"/>
        </w:rPr>
        <w:t>2024 – present</w:t>
      </w:r>
      <w:r>
        <w:rPr>
          <w:rFonts w:eastAsia="Helvetica" w:cs="Times New Roman"/>
          <w:sz w:val="20"/>
          <w:szCs w:val="20"/>
        </w:rPr>
        <w:tab/>
        <w:t xml:space="preserve">Scientific expert committee member (ICM Data Analysis Core, ICM </w:t>
      </w:r>
      <w:proofErr w:type="spellStart"/>
      <w:r>
        <w:rPr>
          <w:rFonts w:eastAsia="Helvetica" w:cs="Times New Roman"/>
          <w:sz w:val="20"/>
          <w:szCs w:val="20"/>
        </w:rPr>
        <w:t>RnD</w:t>
      </w:r>
      <w:proofErr w:type="spellEnd"/>
      <w:r>
        <w:rPr>
          <w:rFonts w:eastAsia="Helvetica" w:cs="Times New Roman"/>
          <w:sz w:val="20"/>
          <w:szCs w:val="20"/>
        </w:rPr>
        <w:t xml:space="preserve"> unit, ICM </w:t>
      </w:r>
      <w:proofErr w:type="spellStart"/>
      <w:r>
        <w:rPr>
          <w:rFonts w:eastAsia="Helvetica" w:cs="Times New Roman"/>
          <w:sz w:val="20"/>
          <w:szCs w:val="20"/>
        </w:rPr>
        <w:t>ephys</w:t>
      </w:r>
      <w:proofErr w:type="spellEnd"/>
      <w:r>
        <w:rPr>
          <w:rFonts w:eastAsia="Helvetica" w:cs="Times New Roman"/>
          <w:sz w:val="20"/>
          <w:szCs w:val="20"/>
        </w:rPr>
        <w:t xml:space="preserve"> platform)</w:t>
      </w:r>
    </w:p>
    <w:p w14:paraId="17338744" w14:textId="77777777" w:rsidR="00A1410F" w:rsidRDefault="00A1410F" w:rsidP="00A1410F">
      <w:pPr>
        <w:ind w:left="1560" w:hanging="1560"/>
        <w:rPr>
          <w:rFonts w:eastAsia="Helvetica" w:cs="Times New Roman"/>
          <w:sz w:val="20"/>
          <w:szCs w:val="20"/>
        </w:rPr>
      </w:pPr>
      <w:r>
        <w:rPr>
          <w:rFonts w:eastAsia="Helvetica" w:cs="Times New Roman"/>
          <w:sz w:val="20"/>
          <w:szCs w:val="20"/>
        </w:rPr>
        <w:t>2024 – present</w:t>
      </w:r>
      <w:r>
        <w:rPr>
          <w:rFonts w:eastAsia="Helvetica" w:cs="Times New Roman"/>
          <w:sz w:val="20"/>
          <w:szCs w:val="20"/>
        </w:rPr>
        <w:tab/>
        <w:t>Numerous undergraduate and high-school students hosted and tutored</w:t>
      </w:r>
    </w:p>
    <w:p w14:paraId="2ED8ECB5" w14:textId="77777777" w:rsidR="00A1410F" w:rsidRPr="00C8524D" w:rsidRDefault="00A1410F" w:rsidP="00A1410F">
      <w:pPr>
        <w:ind w:left="1560" w:hanging="1560"/>
        <w:rPr>
          <w:rFonts w:eastAsia="Helvetica" w:cs="Times New Roman"/>
          <w:sz w:val="20"/>
          <w:szCs w:val="20"/>
        </w:rPr>
      </w:pPr>
      <w:r w:rsidRPr="00C8524D">
        <w:rPr>
          <w:rFonts w:eastAsia="Helvetica" w:cs="Times New Roman"/>
          <w:sz w:val="20"/>
          <w:szCs w:val="20"/>
        </w:rPr>
        <w:t xml:space="preserve">2020 – </w:t>
      </w:r>
      <w:r>
        <w:rPr>
          <w:rFonts w:eastAsia="Helvetica" w:cs="Times New Roman"/>
          <w:sz w:val="20"/>
          <w:szCs w:val="20"/>
        </w:rPr>
        <w:t>2023</w:t>
      </w:r>
      <w:r w:rsidRPr="00C8524D">
        <w:rPr>
          <w:rFonts w:eastAsia="Helvetica" w:cs="Times New Roman"/>
          <w:sz w:val="20"/>
          <w:szCs w:val="20"/>
        </w:rPr>
        <w:tab/>
        <w:t>FMI young investigator seminar series organizer (&gt;</w:t>
      </w:r>
      <w:r>
        <w:rPr>
          <w:rFonts w:eastAsia="Helvetica" w:cs="Times New Roman"/>
          <w:sz w:val="20"/>
          <w:szCs w:val="20"/>
        </w:rPr>
        <w:t>8</w:t>
      </w:r>
      <w:r w:rsidRPr="00C8524D">
        <w:rPr>
          <w:rFonts w:eastAsia="Helvetica" w:cs="Times New Roman"/>
          <w:sz w:val="20"/>
          <w:szCs w:val="20"/>
        </w:rPr>
        <w:t>0 speakers hosted)</w:t>
      </w:r>
    </w:p>
    <w:p w14:paraId="52FDADA6" w14:textId="77777777" w:rsidR="00A1410F" w:rsidRPr="00C8524D" w:rsidRDefault="00A1410F" w:rsidP="00A1410F">
      <w:pPr>
        <w:ind w:left="1560" w:hanging="1560"/>
        <w:rPr>
          <w:rFonts w:eastAsia="Helvetica" w:cs="Times New Roman"/>
          <w:sz w:val="20"/>
          <w:szCs w:val="20"/>
        </w:rPr>
      </w:pPr>
      <w:r w:rsidRPr="00C8524D">
        <w:rPr>
          <w:rFonts w:eastAsia="Helvetica" w:cs="Times New Roman"/>
          <w:sz w:val="20"/>
          <w:szCs w:val="20"/>
        </w:rPr>
        <w:t xml:space="preserve">2019 – </w:t>
      </w:r>
      <w:r>
        <w:rPr>
          <w:rFonts w:eastAsia="Helvetica" w:cs="Times New Roman"/>
          <w:sz w:val="20"/>
          <w:szCs w:val="20"/>
        </w:rPr>
        <w:t>2023</w:t>
      </w:r>
      <w:r w:rsidRPr="00C8524D">
        <w:rPr>
          <w:rFonts w:eastAsia="Helvetica" w:cs="Times New Roman"/>
          <w:sz w:val="20"/>
          <w:szCs w:val="20"/>
        </w:rPr>
        <w:tab/>
        <w:t>FMI postdoc representative</w:t>
      </w:r>
    </w:p>
    <w:p w14:paraId="68FBA799" w14:textId="77777777" w:rsidR="00A1410F" w:rsidRPr="00C8524D" w:rsidRDefault="00A1410F" w:rsidP="00A1410F">
      <w:pPr>
        <w:ind w:left="1560" w:hanging="1560"/>
        <w:rPr>
          <w:rFonts w:eastAsia="Helvetica" w:cs="Times New Roman"/>
          <w:sz w:val="20"/>
          <w:szCs w:val="20"/>
        </w:rPr>
      </w:pPr>
      <w:r w:rsidRPr="00C8524D">
        <w:rPr>
          <w:rFonts w:eastAsia="Helvetica" w:cs="Times New Roman"/>
          <w:sz w:val="20"/>
          <w:szCs w:val="20"/>
        </w:rPr>
        <w:t>2016 – present</w:t>
      </w:r>
      <w:r w:rsidRPr="00C8524D">
        <w:rPr>
          <w:rFonts w:eastAsia="Helvetica" w:cs="Times New Roman"/>
          <w:sz w:val="20"/>
          <w:szCs w:val="20"/>
        </w:rPr>
        <w:tab/>
        <w:t>Administrator of Systems Neuroscience mailing list (&gt;2</w:t>
      </w:r>
      <w:r>
        <w:rPr>
          <w:rFonts w:eastAsia="Helvetica" w:cs="Times New Roman"/>
          <w:sz w:val="20"/>
          <w:szCs w:val="20"/>
        </w:rPr>
        <w:t>5</w:t>
      </w:r>
      <w:r w:rsidRPr="00C8524D">
        <w:rPr>
          <w:rFonts w:eastAsia="Helvetica" w:cs="Times New Roman"/>
          <w:sz w:val="20"/>
          <w:szCs w:val="20"/>
        </w:rPr>
        <w:t>00 members)</w:t>
      </w:r>
    </w:p>
    <w:bookmarkEnd w:id="3"/>
    <w:p w14:paraId="195980CF" w14:textId="77777777" w:rsidR="00A1410F" w:rsidRPr="00C8524D" w:rsidRDefault="00A1410F" w:rsidP="00A1410F">
      <w:pPr>
        <w:ind w:left="1560" w:hanging="1560"/>
        <w:rPr>
          <w:rFonts w:eastAsia="Helvetica" w:cs="Times New Roman"/>
          <w:sz w:val="20"/>
          <w:szCs w:val="20"/>
        </w:rPr>
      </w:pPr>
      <w:r w:rsidRPr="00C8524D">
        <w:rPr>
          <w:rFonts w:eastAsia="Helvetica" w:cs="Times New Roman"/>
          <w:sz w:val="20"/>
          <w:szCs w:val="20"/>
        </w:rPr>
        <w:t xml:space="preserve">2016 – present </w:t>
      </w:r>
      <w:r w:rsidRPr="00C8524D">
        <w:rPr>
          <w:rFonts w:eastAsia="Helvetica" w:cs="Times New Roman"/>
          <w:sz w:val="20"/>
          <w:szCs w:val="20"/>
        </w:rPr>
        <w:tab/>
        <w:t>Peer reviewer</w:t>
      </w:r>
    </w:p>
    <w:p w14:paraId="19AF5214" w14:textId="77777777" w:rsidR="00A1410F" w:rsidRPr="00C8524D" w:rsidRDefault="00A1410F" w:rsidP="00A1410F">
      <w:pPr>
        <w:ind w:left="1560" w:hanging="1560"/>
        <w:rPr>
          <w:rFonts w:eastAsia="Helvetica" w:cs="Times New Roman"/>
          <w:sz w:val="20"/>
          <w:szCs w:val="20"/>
        </w:rPr>
      </w:pPr>
      <w:r w:rsidRPr="00C8524D">
        <w:rPr>
          <w:rFonts w:eastAsia="Helvetica" w:cs="Times New Roman"/>
          <w:sz w:val="20"/>
          <w:szCs w:val="20"/>
        </w:rPr>
        <w:t xml:space="preserve">2012 – 2015 </w:t>
      </w:r>
      <w:r w:rsidRPr="00C8524D">
        <w:rPr>
          <w:rFonts w:eastAsia="Helvetica" w:cs="Times New Roman"/>
          <w:sz w:val="20"/>
          <w:szCs w:val="20"/>
        </w:rPr>
        <w:tab/>
        <w:t>Writer &amp; editorial board of the “</w:t>
      </w:r>
      <w:hyperlink r:id="rId8" w:history="1">
        <w:r w:rsidRPr="00C8524D">
          <w:rPr>
            <w:rStyle w:val="Hyperlink"/>
            <w:rFonts w:eastAsia="Helvetica" w:cs="Times New Roman"/>
            <w:color w:val="auto"/>
            <w:sz w:val="20"/>
            <w:szCs w:val="20"/>
            <w:u w:val="none"/>
          </w:rPr>
          <w:t>CNS Charité Neuroscience Newsletter</w:t>
        </w:r>
      </w:hyperlink>
      <w:r w:rsidRPr="00C8524D">
        <w:rPr>
          <w:rFonts w:eastAsia="Helvetica" w:cs="Times New Roman"/>
          <w:sz w:val="20"/>
          <w:szCs w:val="20"/>
        </w:rPr>
        <w:t>”</w:t>
      </w:r>
    </w:p>
    <w:p w14:paraId="75EC8AAD" w14:textId="77777777" w:rsidR="00A1410F" w:rsidRPr="00C8524D" w:rsidRDefault="00A1410F" w:rsidP="00A1410F">
      <w:pPr>
        <w:ind w:left="1560" w:hanging="1560"/>
        <w:rPr>
          <w:rFonts w:eastAsia="Helvetica" w:cs="Times New Roman"/>
          <w:sz w:val="20"/>
          <w:szCs w:val="20"/>
        </w:rPr>
      </w:pPr>
      <w:r w:rsidRPr="00C8524D">
        <w:rPr>
          <w:rFonts w:eastAsia="Helvetica" w:cs="Times New Roman"/>
          <w:sz w:val="20"/>
          <w:szCs w:val="20"/>
        </w:rPr>
        <w:t xml:space="preserve">2012 – 2013 </w:t>
      </w:r>
      <w:r w:rsidRPr="00C8524D">
        <w:rPr>
          <w:rFonts w:eastAsia="Helvetica" w:cs="Times New Roman"/>
          <w:sz w:val="20"/>
          <w:szCs w:val="20"/>
        </w:rPr>
        <w:tab/>
      </w:r>
      <w:proofErr w:type="spellStart"/>
      <w:r w:rsidRPr="00C8524D">
        <w:rPr>
          <w:rFonts w:eastAsia="Helvetica" w:cs="Times New Roman"/>
          <w:sz w:val="20"/>
          <w:szCs w:val="20"/>
        </w:rPr>
        <w:t>Neurasmus</w:t>
      </w:r>
      <w:proofErr w:type="spellEnd"/>
      <w:r w:rsidRPr="00C8524D">
        <w:rPr>
          <w:rFonts w:eastAsia="Helvetica" w:cs="Times New Roman"/>
          <w:sz w:val="20"/>
          <w:szCs w:val="20"/>
        </w:rPr>
        <w:t xml:space="preserve"> course representat</w:t>
      </w:r>
      <w:r w:rsidRPr="00C8524D">
        <w:rPr>
          <w:rFonts w:eastAsia="Helvetica" w:cs="Times New Roman"/>
          <w:color w:val="000000" w:themeColor="text1"/>
          <w:sz w:val="20"/>
          <w:szCs w:val="20"/>
        </w:rPr>
        <w:t xml:space="preserve">ive at the </w:t>
      </w:r>
      <w:hyperlink r:id="rId9" w:history="1">
        <w:r w:rsidRPr="00C8524D">
          <w:rPr>
            <w:rStyle w:val="Hyperlink"/>
            <w:rFonts w:eastAsia="Helvetica" w:cs="Times New Roman"/>
            <w:color w:val="000000" w:themeColor="text1"/>
            <w:sz w:val="20"/>
            <w:szCs w:val="20"/>
            <w:u w:val="none"/>
          </w:rPr>
          <w:t>Erasmus Mundus Association (EMA)</w:t>
        </w:r>
      </w:hyperlink>
    </w:p>
    <w:p w14:paraId="0E90FEA5" w14:textId="77777777" w:rsidR="00A1410F" w:rsidRPr="00C8524D" w:rsidRDefault="00A1410F" w:rsidP="00A1410F">
      <w:pPr>
        <w:ind w:left="1560" w:hanging="1560"/>
        <w:rPr>
          <w:rFonts w:eastAsia="Helvetica" w:cs="Times New Roman"/>
          <w:sz w:val="20"/>
          <w:szCs w:val="20"/>
        </w:rPr>
      </w:pPr>
      <w:r w:rsidRPr="00C8524D">
        <w:rPr>
          <w:rFonts w:eastAsia="Helvetica" w:cs="Times New Roman"/>
          <w:sz w:val="20"/>
          <w:szCs w:val="20"/>
        </w:rPr>
        <w:t xml:space="preserve">2004 – 2006 </w:t>
      </w:r>
      <w:r w:rsidRPr="00C8524D">
        <w:rPr>
          <w:rFonts w:eastAsia="Helvetica" w:cs="Times New Roman"/>
          <w:sz w:val="20"/>
          <w:szCs w:val="20"/>
        </w:rPr>
        <w:tab/>
        <w:t xml:space="preserve">Coordinator and invigilator - National mathematical competitions - </w:t>
      </w:r>
      <w:hyperlink r:id="rId10" w:history="1">
        <w:r w:rsidRPr="00C8524D">
          <w:rPr>
            <w:rStyle w:val="Hyperlink"/>
            <w:rFonts w:eastAsia="Helvetica" w:cs="Times New Roman"/>
            <w:color w:val="auto"/>
            <w:sz w:val="20"/>
            <w:szCs w:val="20"/>
            <w:u w:val="none"/>
          </w:rPr>
          <w:t>Hellenic Mathematical Society (HMS)</w:t>
        </w:r>
      </w:hyperlink>
    </w:p>
    <w:p w14:paraId="6B85B3B7" w14:textId="77777777" w:rsidR="00A1410F" w:rsidRPr="00C8524D" w:rsidRDefault="00A1410F" w:rsidP="00A1410F">
      <w:pPr>
        <w:ind w:left="1560" w:hanging="1560"/>
        <w:rPr>
          <w:rFonts w:eastAsia="Helvetica" w:cs="Times New Roman"/>
          <w:sz w:val="20"/>
          <w:szCs w:val="20"/>
        </w:rPr>
      </w:pPr>
      <w:r w:rsidRPr="00C8524D">
        <w:rPr>
          <w:rFonts w:eastAsia="Helvetica" w:cs="Times New Roman"/>
          <w:sz w:val="20"/>
          <w:szCs w:val="20"/>
        </w:rPr>
        <w:t xml:space="preserve">2004 </w:t>
      </w:r>
      <w:r w:rsidRPr="00C8524D">
        <w:rPr>
          <w:rFonts w:eastAsia="Helvetica" w:cs="Times New Roman"/>
          <w:sz w:val="20"/>
          <w:szCs w:val="20"/>
        </w:rPr>
        <w:tab/>
        <w:t>Coordinator, guide</w:t>
      </w:r>
      <w:r>
        <w:rPr>
          <w:rFonts w:eastAsia="Helvetica" w:cs="Times New Roman"/>
          <w:sz w:val="20"/>
          <w:szCs w:val="20"/>
        </w:rPr>
        <w:t>,</w:t>
      </w:r>
      <w:r w:rsidRPr="00C8524D">
        <w:rPr>
          <w:rFonts w:eastAsia="Helvetica" w:cs="Times New Roman"/>
          <w:sz w:val="20"/>
          <w:szCs w:val="20"/>
        </w:rPr>
        <w:t xml:space="preserve"> and invigilator at the International Mathematical Olympiad (IMO) 2004</w:t>
      </w:r>
    </w:p>
    <w:p w14:paraId="0B936AEB" w14:textId="778312CB" w:rsidR="00A1410F" w:rsidRPr="00A1410F" w:rsidRDefault="00A1410F" w:rsidP="00A1410F">
      <w:pPr>
        <w:ind w:left="1560" w:hanging="1560"/>
        <w:rPr>
          <w:rFonts w:eastAsia="Helvetica" w:cs="Times New Roman"/>
          <w:sz w:val="20"/>
          <w:szCs w:val="20"/>
        </w:rPr>
      </w:pPr>
      <w:r w:rsidRPr="00C8524D">
        <w:rPr>
          <w:rFonts w:eastAsia="Helvetica" w:cs="Times New Roman"/>
          <w:sz w:val="20"/>
          <w:szCs w:val="20"/>
        </w:rPr>
        <w:t>2004</w:t>
      </w:r>
      <w:r w:rsidRPr="00C8524D">
        <w:rPr>
          <w:rFonts w:eastAsia="Helvetica" w:cs="Times New Roman"/>
          <w:b/>
          <w:sz w:val="20"/>
          <w:szCs w:val="20"/>
        </w:rPr>
        <w:tab/>
      </w:r>
      <w:r w:rsidRPr="00C8524D">
        <w:rPr>
          <w:rFonts w:eastAsia="Helvetica" w:cs="Times New Roman"/>
          <w:sz w:val="20"/>
          <w:szCs w:val="20"/>
        </w:rPr>
        <w:t>Coordinator, guide</w:t>
      </w:r>
      <w:r>
        <w:rPr>
          <w:rFonts w:eastAsia="Helvetica" w:cs="Times New Roman"/>
          <w:sz w:val="20"/>
          <w:szCs w:val="20"/>
        </w:rPr>
        <w:t>,</w:t>
      </w:r>
      <w:r w:rsidRPr="00C8524D">
        <w:rPr>
          <w:rFonts w:eastAsia="Helvetica" w:cs="Times New Roman"/>
          <w:sz w:val="20"/>
          <w:szCs w:val="20"/>
        </w:rPr>
        <w:t xml:space="preserve"> and invigilator at the </w:t>
      </w:r>
      <w:hyperlink r:id="rId11" w:history="1">
        <w:r w:rsidRPr="00C8524D">
          <w:rPr>
            <w:rStyle w:val="Hyperlink"/>
            <w:rFonts w:eastAsia="Helvetica" w:cs="Times New Roman"/>
            <w:color w:val="auto"/>
            <w:sz w:val="20"/>
            <w:szCs w:val="20"/>
            <w:u w:val="none"/>
          </w:rPr>
          <w:t>International Informatics Olympiad (IOI) 2004</w:t>
        </w:r>
      </w:hyperlink>
    </w:p>
    <w:p w14:paraId="0D404A1C" w14:textId="77777777" w:rsidR="00A1410F" w:rsidRDefault="00A1410F" w:rsidP="00A1410F">
      <w:pPr>
        <w:widowControl/>
        <w:suppressAutoHyphens w:val="0"/>
        <w:rPr>
          <w:rFonts w:eastAsia="Helvetica" w:cs="Times New Roman"/>
          <w:b/>
          <w:bCs/>
        </w:rPr>
      </w:pPr>
    </w:p>
    <w:p w14:paraId="1C541E26" w14:textId="3ABA0435" w:rsidR="00172742" w:rsidRPr="00A1410F" w:rsidRDefault="00172742" w:rsidP="00A1410F">
      <w:pPr>
        <w:widowControl/>
        <w:suppressAutoHyphens w:val="0"/>
        <w:rPr>
          <w:rFonts w:eastAsia="Helvetica" w:cs="Times New Roman"/>
          <w:b/>
          <w:bCs/>
        </w:rPr>
      </w:pPr>
      <w:r w:rsidRPr="00C8524D">
        <w:rPr>
          <w:rFonts w:eastAsia="Helvetica" w:cs="Times New Roman"/>
          <w:b/>
          <w:bCs/>
        </w:rPr>
        <w:t>Invited Talks</w:t>
      </w:r>
    </w:p>
    <w:p w14:paraId="62155B63" w14:textId="390DD636" w:rsidR="00172742" w:rsidRPr="00C8524D" w:rsidRDefault="00FB16E9" w:rsidP="00172742">
      <w:pPr>
        <w:spacing w:line="276" w:lineRule="auto"/>
        <w:ind w:left="567" w:hanging="567"/>
        <w:jc w:val="both"/>
        <w:rPr>
          <w:rFonts w:eastAsia="Helvetica" w:cs="Times New Roman"/>
          <w:b/>
          <w:iCs/>
          <w:sz w:val="10"/>
          <w:szCs w:val="10"/>
        </w:rPr>
      </w:pPr>
      <w:r w:rsidRPr="00C8524D">
        <w:rPr>
          <w:rFonts w:eastAsia="Helvetica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40D642D" wp14:editId="03F47590">
                <wp:simplePos x="0" y="0"/>
                <wp:positionH relativeFrom="column">
                  <wp:posOffset>3577443</wp:posOffset>
                </wp:positionH>
                <wp:positionV relativeFrom="paragraph">
                  <wp:posOffset>70160</wp:posOffset>
                </wp:positionV>
                <wp:extent cx="3103245" cy="2894591"/>
                <wp:effectExtent l="0" t="0" r="0" b="127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3245" cy="28945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A3B3667" w14:textId="77777777" w:rsidR="005F32B5" w:rsidRPr="00C8524D" w:rsidRDefault="005F32B5" w:rsidP="005F32B5">
                            <w:pPr>
                              <w:spacing w:line="276" w:lineRule="auto"/>
                              <w:ind w:left="709" w:right="-305" w:hanging="709"/>
                              <w:outlineLvl w:val="0"/>
                              <w:rPr>
                                <w:rFonts w:eastAsia="Helvetica" w:cs="Times New Roman"/>
                                <w:b/>
                                <w:iCs/>
                                <w:sz w:val="20"/>
                                <w:szCs w:val="20"/>
                              </w:rPr>
                            </w:pPr>
                            <w:r w:rsidRPr="00C8524D">
                              <w:rPr>
                                <w:rFonts w:eastAsia="Helvetica" w:cs="Times New Roman"/>
                                <w:b/>
                                <w:iCs/>
                                <w:sz w:val="20"/>
                                <w:szCs w:val="20"/>
                              </w:rPr>
                              <w:t>2017</w:t>
                            </w:r>
                            <w:r w:rsidRPr="00C8524D">
                              <w:rPr>
                                <w:rFonts w:eastAsia="Helvetica" w:cs="Times New Roman"/>
                                <w:b/>
                                <w:iCs/>
                                <w:sz w:val="20"/>
                                <w:szCs w:val="20"/>
                              </w:rPr>
                              <w:tab/>
                            </w:r>
                            <w:r w:rsidRPr="00C8524D">
                              <w:rPr>
                                <w:rFonts w:eastAsia="Helvetica" w:cs="Times New Roman"/>
                                <w:iCs/>
                                <w:sz w:val="20"/>
                                <w:szCs w:val="20"/>
                              </w:rPr>
                              <w:t>Janelia</w:t>
                            </w:r>
                            <w:r w:rsidRPr="00C8524D">
                              <w:rPr>
                                <w:rFonts w:eastAsia="Helvetica" w:cs="Times New Roman"/>
                                <w:b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C8524D">
                              <w:rPr>
                                <w:rFonts w:eastAsia="Helvetica" w:cs="Times New Roman"/>
                                <w:iCs/>
                                <w:sz w:val="20"/>
                                <w:szCs w:val="20"/>
                              </w:rPr>
                              <w:t>Junior Scientist Workshop on Neural Circuits</w:t>
                            </w:r>
                          </w:p>
                          <w:p w14:paraId="2CA2F293" w14:textId="77777777" w:rsidR="005F32B5" w:rsidRPr="00C8524D" w:rsidRDefault="005F32B5" w:rsidP="005F32B5">
                            <w:pPr>
                              <w:spacing w:line="276" w:lineRule="auto"/>
                              <w:ind w:left="709"/>
                              <w:outlineLvl w:val="0"/>
                              <w:rPr>
                                <w:rFonts w:eastAsia="Helvetica" w:cs="Times New Roman"/>
                                <w:bCs/>
                                <w:sz w:val="20"/>
                                <w:szCs w:val="20"/>
                              </w:rPr>
                            </w:pPr>
                            <w:r w:rsidRPr="00C8524D">
                              <w:rPr>
                                <w:rFonts w:eastAsia="Helvetica" w:cs="Times New Roman"/>
                                <w:bCs/>
                                <w:sz w:val="20"/>
                                <w:szCs w:val="20"/>
                              </w:rPr>
                              <w:t>Coupling &amp; Causality in Complex Systems</w:t>
                            </w:r>
                          </w:p>
                          <w:p w14:paraId="0240AD20" w14:textId="77777777" w:rsidR="005F32B5" w:rsidRPr="00C8524D" w:rsidRDefault="005F32B5" w:rsidP="005F32B5">
                            <w:pPr>
                              <w:spacing w:line="276" w:lineRule="auto"/>
                              <w:rPr>
                                <w:rFonts w:eastAsia="Helvetica" w:cs="Times New Roman"/>
                                <w:iCs/>
                                <w:sz w:val="20"/>
                                <w:szCs w:val="20"/>
                              </w:rPr>
                            </w:pPr>
                            <w:r w:rsidRPr="00C8524D">
                              <w:rPr>
                                <w:rFonts w:eastAsia="Helvetica" w:cs="Times New Roman"/>
                                <w:b/>
                                <w:iCs/>
                                <w:sz w:val="20"/>
                                <w:szCs w:val="20"/>
                              </w:rPr>
                              <w:tab/>
                            </w:r>
                            <w:r w:rsidRPr="00C8524D">
                              <w:rPr>
                                <w:rFonts w:eastAsia="Helvetica" w:cs="Times New Roman"/>
                                <w:bCs/>
                                <w:sz w:val="20"/>
                                <w:szCs w:val="20"/>
                              </w:rPr>
                              <w:t>Bernstein Conference PhD Symposium</w:t>
                            </w:r>
                          </w:p>
                          <w:p w14:paraId="063E4F30" w14:textId="77777777" w:rsidR="005F32B5" w:rsidRPr="00C8524D" w:rsidRDefault="005F32B5" w:rsidP="005F32B5">
                            <w:pPr>
                              <w:spacing w:line="276" w:lineRule="auto"/>
                              <w:ind w:left="709" w:hanging="709"/>
                              <w:outlineLvl w:val="0"/>
                              <w:rPr>
                                <w:rFonts w:eastAsia="Helvetica" w:cs="Times New Roman"/>
                                <w:sz w:val="20"/>
                                <w:szCs w:val="20"/>
                              </w:rPr>
                            </w:pPr>
                            <w:r w:rsidRPr="00C8524D">
                              <w:rPr>
                                <w:rFonts w:eastAsia="Helvetica" w:cs="Times New Roman"/>
                                <w:b/>
                                <w:iCs/>
                                <w:sz w:val="20"/>
                                <w:szCs w:val="20"/>
                              </w:rPr>
                              <w:tab/>
                            </w:r>
                            <w:r w:rsidRPr="00C8524D">
                              <w:rPr>
                                <w:rFonts w:eastAsia="Helvetica" w:cs="Times New Roman"/>
                                <w:bCs/>
                                <w:sz w:val="20"/>
                                <w:szCs w:val="20"/>
                              </w:rPr>
                              <w:t>Harvard-LMU Young Scientists' Forum</w:t>
                            </w:r>
                          </w:p>
                          <w:p w14:paraId="1F709E83" w14:textId="77777777" w:rsidR="005F32B5" w:rsidRPr="00C8524D" w:rsidRDefault="005F32B5" w:rsidP="005F32B5">
                            <w:pPr>
                              <w:spacing w:line="276" w:lineRule="auto"/>
                              <w:ind w:left="709" w:hanging="709"/>
                              <w:outlineLvl w:val="0"/>
                              <w:rPr>
                                <w:rFonts w:eastAsia="Helvetica" w:cs="Times New Roman"/>
                                <w:sz w:val="20"/>
                                <w:szCs w:val="20"/>
                              </w:rPr>
                            </w:pPr>
                            <w:r w:rsidRPr="00C8524D">
                              <w:rPr>
                                <w:rFonts w:eastAsia="Helvetica" w:cs="Times New Roman"/>
                                <w:b/>
                                <w:iCs/>
                                <w:sz w:val="20"/>
                                <w:szCs w:val="20"/>
                              </w:rPr>
                              <w:tab/>
                            </w:r>
                            <w:r w:rsidRPr="00C8524D">
                              <w:rPr>
                                <w:rFonts w:eastAsia="Helvetica" w:cs="Times New Roman"/>
                                <w:bCs/>
                                <w:sz w:val="20"/>
                                <w:szCs w:val="20"/>
                              </w:rPr>
                              <w:t>Japan Neuroscience Society meeting</w:t>
                            </w:r>
                          </w:p>
                          <w:p w14:paraId="3E7DC94C" w14:textId="77777777" w:rsidR="005F32B5" w:rsidRPr="00F11BD9" w:rsidRDefault="005F32B5" w:rsidP="005F32B5">
                            <w:pPr>
                              <w:spacing w:line="276" w:lineRule="auto"/>
                              <w:ind w:left="709" w:hanging="709"/>
                              <w:outlineLvl w:val="0"/>
                              <w:rPr>
                                <w:rFonts w:eastAsia="Helvetica" w:cs="Times New Roman"/>
                                <w:iCs/>
                                <w:sz w:val="20"/>
                                <w:szCs w:val="20"/>
                              </w:rPr>
                            </w:pPr>
                            <w:r w:rsidRPr="00C8524D">
                              <w:rPr>
                                <w:rFonts w:eastAsia="Helvetica" w:cs="Times New Roman"/>
                                <w:b/>
                                <w:iCs/>
                                <w:sz w:val="20"/>
                                <w:szCs w:val="20"/>
                              </w:rPr>
                              <w:tab/>
                            </w:r>
                            <w:r w:rsidRPr="00C8524D">
                              <w:rPr>
                                <w:rFonts w:eastAsia="Helvetica" w:cs="Times New Roman"/>
                                <w:bCs/>
                                <w:sz w:val="20"/>
                                <w:szCs w:val="20"/>
                              </w:rPr>
                              <w:t>British Neuroscience Association meeting</w:t>
                            </w:r>
                          </w:p>
                          <w:p w14:paraId="532540D8" w14:textId="77777777" w:rsidR="00FB16E9" w:rsidRPr="00CC3630" w:rsidRDefault="00FB16E9" w:rsidP="00FB16E9">
                            <w:pPr>
                              <w:spacing w:line="276" w:lineRule="auto"/>
                              <w:ind w:left="709" w:hanging="709"/>
                              <w:jc w:val="both"/>
                              <w:rPr>
                                <w:rFonts w:eastAsia="Helvetica" w:cs="Times New Roman"/>
                                <w:bCs/>
                                <w:sz w:val="20"/>
                                <w:szCs w:val="20"/>
                              </w:rPr>
                            </w:pPr>
                            <w:r w:rsidRPr="00960319">
                              <w:rPr>
                                <w:rFonts w:eastAsia="Helvetica" w:cs="Times New Roman"/>
                                <w:b/>
                                <w:iCs/>
                                <w:sz w:val="20"/>
                                <w:szCs w:val="20"/>
                              </w:rPr>
                              <w:t>2016</w:t>
                            </w:r>
                            <w:r w:rsidRPr="00960319">
                              <w:rPr>
                                <w:rFonts w:eastAsia="Helvetica" w:cs="Times New Roman"/>
                                <w:b/>
                                <w:iCs/>
                                <w:sz w:val="20"/>
                                <w:szCs w:val="20"/>
                              </w:rPr>
                              <w:tab/>
                            </w:r>
                            <w:r w:rsidRPr="00960319">
                              <w:rPr>
                                <w:rFonts w:eastAsia="Helvetica" w:cs="Times New Roman"/>
                                <w:bCs/>
                                <w:sz w:val="20"/>
                                <w:szCs w:val="20"/>
                              </w:rPr>
                              <w:t>LMU lecture series</w:t>
                            </w:r>
                          </w:p>
                          <w:p w14:paraId="57357C34" w14:textId="77777777" w:rsidR="00FB16E9" w:rsidRPr="00A67ECA" w:rsidRDefault="00FB16E9" w:rsidP="00FB16E9">
                            <w:pPr>
                              <w:spacing w:line="276" w:lineRule="auto"/>
                              <w:ind w:firstLine="709"/>
                              <w:rPr>
                                <w:rFonts w:eastAsia="Helvetica" w:cs="Times New Roman"/>
                                <w:bCs/>
                                <w:iCs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960319">
                              <w:rPr>
                                <w:rFonts w:eastAsia="Helvetica" w:cs="Times New Roman"/>
                                <w:bCs/>
                                <w:sz w:val="20"/>
                                <w:szCs w:val="20"/>
                              </w:rPr>
                              <w:t>Neurizons</w:t>
                            </w:r>
                            <w:proofErr w:type="spellEnd"/>
                            <w:r w:rsidRPr="00960319">
                              <w:rPr>
                                <w:rFonts w:eastAsia="Helvetica" w:cs="Times New Roman"/>
                                <w:bCs/>
                                <w:sz w:val="20"/>
                                <w:szCs w:val="20"/>
                              </w:rPr>
                              <w:t xml:space="preserve"> – Young Investigator Talks</w:t>
                            </w:r>
                          </w:p>
                          <w:p w14:paraId="39EAB9A6" w14:textId="77777777" w:rsidR="00FB16E9" w:rsidRPr="00523B92" w:rsidRDefault="00FB16E9" w:rsidP="00FB16E9">
                            <w:pPr>
                              <w:spacing w:line="276" w:lineRule="auto"/>
                              <w:ind w:left="709" w:hanging="709"/>
                              <w:jc w:val="both"/>
                              <w:rPr>
                                <w:rFonts w:eastAsia="Helvetica" w:cs="Times New Roman"/>
                                <w:iCs/>
                                <w:sz w:val="20"/>
                                <w:szCs w:val="20"/>
                              </w:rPr>
                            </w:pPr>
                            <w:r w:rsidRPr="00960319">
                              <w:rPr>
                                <w:rFonts w:eastAsia="Helvetica" w:cs="Times New Roman"/>
                                <w:b/>
                                <w:iCs/>
                                <w:sz w:val="20"/>
                                <w:szCs w:val="20"/>
                              </w:rPr>
                              <w:t>2015</w:t>
                            </w:r>
                            <w:r w:rsidRPr="00960319">
                              <w:rPr>
                                <w:rFonts w:eastAsia="Helvetica" w:cs="Times New Roman"/>
                                <w:b/>
                                <w:iCs/>
                                <w:sz w:val="20"/>
                                <w:szCs w:val="20"/>
                              </w:rPr>
                              <w:tab/>
                            </w:r>
                            <w:r w:rsidRPr="00960319">
                              <w:rPr>
                                <w:rFonts w:eastAsia="Helvetica" w:cs="Times New Roman"/>
                                <w:bCs/>
                                <w:sz w:val="20"/>
                                <w:szCs w:val="20"/>
                              </w:rPr>
                              <w:t>German Neuroscience Society</w:t>
                            </w:r>
                          </w:p>
                          <w:p w14:paraId="7CE0D836" w14:textId="77777777" w:rsidR="00FB16E9" w:rsidRDefault="00FB16E9" w:rsidP="00FB16E9">
                            <w:pPr>
                              <w:spacing w:line="276" w:lineRule="auto"/>
                              <w:ind w:left="709" w:right="-305" w:hanging="709"/>
                              <w:outlineLvl w:val="0"/>
                              <w:rPr>
                                <w:rFonts w:eastAsia="Helvetica" w:cs="Times New Roman"/>
                                <w:b/>
                                <w:iCs/>
                                <w:sz w:val="20"/>
                                <w:szCs w:val="20"/>
                              </w:rPr>
                            </w:pPr>
                            <w:r w:rsidRPr="00960319">
                              <w:rPr>
                                <w:rFonts w:eastAsia="Helvetica" w:cs="Times New Roman"/>
                                <w:b/>
                                <w:iCs/>
                                <w:sz w:val="20"/>
                                <w:szCs w:val="20"/>
                              </w:rPr>
                              <w:t xml:space="preserve">2014 </w:t>
                            </w:r>
                            <w:r w:rsidRPr="00960319">
                              <w:rPr>
                                <w:rFonts w:eastAsia="Helvetica" w:cs="Times New Roman"/>
                                <w:iCs/>
                                <w:sz w:val="20"/>
                                <w:szCs w:val="20"/>
                              </w:rPr>
                              <w:tab/>
                            </w:r>
                            <w:r w:rsidRPr="00960319">
                              <w:rPr>
                                <w:rFonts w:eastAsia="Helvetica" w:cs="Times New Roman"/>
                                <w:bCs/>
                                <w:sz w:val="20"/>
                                <w:szCs w:val="20"/>
                              </w:rPr>
                              <w:t>Animal Communication Workshop</w:t>
                            </w:r>
                          </w:p>
                          <w:p w14:paraId="58D397B0" w14:textId="77777777" w:rsidR="00FB16E9" w:rsidRPr="00CC3630" w:rsidRDefault="00FB16E9" w:rsidP="00FB16E9">
                            <w:pPr>
                              <w:spacing w:line="276" w:lineRule="auto"/>
                              <w:outlineLvl w:val="0"/>
                              <w:rPr>
                                <w:rFonts w:eastAsia="Helvetica" w:cs="Times New Roman"/>
                                <w:bCs/>
                                <w:sz w:val="20"/>
                                <w:szCs w:val="20"/>
                              </w:rPr>
                            </w:pPr>
                            <w:r w:rsidRPr="00960319">
                              <w:rPr>
                                <w:rFonts w:eastAsia="Helvetica" w:cs="Times New Roman"/>
                                <w:b/>
                                <w:iCs/>
                                <w:sz w:val="20"/>
                                <w:szCs w:val="20"/>
                              </w:rPr>
                              <w:t>2013</w:t>
                            </w:r>
                            <w:r w:rsidRPr="00960319">
                              <w:rPr>
                                <w:rFonts w:eastAsia="Helvetica" w:cs="Times New Roman"/>
                                <w:b/>
                                <w:iCs/>
                                <w:sz w:val="20"/>
                                <w:szCs w:val="20"/>
                              </w:rPr>
                              <w:tab/>
                            </w:r>
                            <w:proofErr w:type="spellStart"/>
                            <w:r w:rsidRPr="00960319">
                              <w:rPr>
                                <w:rFonts w:eastAsia="Helvetica" w:cs="Times New Roman"/>
                                <w:bCs/>
                                <w:sz w:val="20"/>
                                <w:szCs w:val="20"/>
                              </w:rPr>
                              <w:t>Neurasmus</w:t>
                            </w:r>
                            <w:proofErr w:type="spellEnd"/>
                            <w:r w:rsidRPr="00960319">
                              <w:rPr>
                                <w:rFonts w:eastAsia="Helvetica" w:cs="Times New Roman"/>
                                <w:bCs/>
                                <w:sz w:val="20"/>
                                <w:szCs w:val="20"/>
                              </w:rPr>
                              <w:t xml:space="preserve"> Workshop</w:t>
                            </w:r>
                          </w:p>
                          <w:p w14:paraId="486F0F62" w14:textId="77777777" w:rsidR="00FB16E9" w:rsidRPr="006A3D7F" w:rsidRDefault="00FB16E9" w:rsidP="00FB16E9">
                            <w:pPr>
                              <w:spacing w:line="276" w:lineRule="auto"/>
                              <w:rPr>
                                <w:rFonts w:eastAsia="Helvetica" w:cs="Times New Roman"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eastAsia="Helvetica" w:cs="Times New Roman"/>
                                <w:bCs/>
                                <w:sz w:val="20"/>
                                <w:szCs w:val="20"/>
                              </w:rPr>
                              <w:tab/>
                            </w:r>
                            <w:proofErr w:type="spellStart"/>
                            <w:r w:rsidRPr="00960319">
                              <w:rPr>
                                <w:rFonts w:eastAsia="Helvetica" w:cs="Times New Roman"/>
                                <w:bCs/>
                                <w:sz w:val="20"/>
                                <w:szCs w:val="20"/>
                              </w:rPr>
                              <w:t>Neurasmus</w:t>
                            </w:r>
                            <w:proofErr w:type="spellEnd"/>
                            <w:r w:rsidRPr="00960319">
                              <w:rPr>
                                <w:rFonts w:eastAsia="Helvetica" w:cs="Times New Roman"/>
                                <w:bCs/>
                                <w:sz w:val="20"/>
                                <w:szCs w:val="20"/>
                              </w:rPr>
                              <w:t xml:space="preserve"> Orientation Week</w:t>
                            </w:r>
                          </w:p>
                          <w:p w14:paraId="67ADF146" w14:textId="77777777" w:rsidR="00FB16E9" w:rsidRPr="00CC3630" w:rsidRDefault="00FB16E9" w:rsidP="00FB16E9">
                            <w:pPr>
                              <w:spacing w:line="276" w:lineRule="auto"/>
                              <w:ind w:left="709" w:hanging="709"/>
                              <w:outlineLvl w:val="0"/>
                              <w:rPr>
                                <w:rFonts w:eastAsia="Helvetica" w:cs="Times New Roman"/>
                                <w:sz w:val="20"/>
                                <w:szCs w:val="20"/>
                              </w:rPr>
                            </w:pPr>
                            <w:r w:rsidRPr="00960319">
                              <w:rPr>
                                <w:rFonts w:eastAsia="Helvetica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2011</w:t>
                            </w:r>
                            <w:r w:rsidRPr="00960319">
                              <w:rPr>
                                <w:rFonts w:eastAsia="Helvetica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ab/>
                            </w:r>
                            <w:r w:rsidRPr="00960319">
                              <w:rPr>
                                <w:rFonts w:eastAsia="Helvetica" w:cs="Times New Roman"/>
                                <w:sz w:val="20"/>
                                <w:szCs w:val="20"/>
                              </w:rPr>
                              <w:t>Breaking Convention</w:t>
                            </w:r>
                          </w:p>
                          <w:p w14:paraId="170DFFFF" w14:textId="77777777" w:rsidR="00FB16E9" w:rsidRPr="00CC3630" w:rsidRDefault="00FB16E9" w:rsidP="00FB16E9">
                            <w:pPr>
                              <w:spacing w:line="276" w:lineRule="auto"/>
                              <w:ind w:left="709" w:hanging="709"/>
                              <w:outlineLvl w:val="0"/>
                              <w:rPr>
                                <w:rFonts w:eastAsia="Helvetica" w:cs="Times New Roman"/>
                                <w:sz w:val="20"/>
                                <w:szCs w:val="20"/>
                              </w:rPr>
                            </w:pPr>
                            <w:r w:rsidRPr="00960319">
                              <w:rPr>
                                <w:rFonts w:eastAsia="Helvetica" w:cs="Times New Roman"/>
                                <w:b/>
                                <w:sz w:val="20"/>
                                <w:szCs w:val="20"/>
                              </w:rPr>
                              <w:t>2007</w:t>
                            </w:r>
                            <w:r w:rsidRPr="00960319">
                              <w:rPr>
                                <w:rFonts w:eastAsia="Helvetica" w:cs="Times New Roman"/>
                                <w:b/>
                                <w:sz w:val="20"/>
                                <w:szCs w:val="20"/>
                              </w:rPr>
                              <w:tab/>
                            </w:r>
                            <w:proofErr w:type="spellStart"/>
                            <w:r w:rsidRPr="00960319">
                              <w:rPr>
                                <w:rFonts w:eastAsia="Helvetica" w:cs="Times New Roman"/>
                                <w:sz w:val="20"/>
                                <w:szCs w:val="20"/>
                              </w:rPr>
                              <w:t>Mitacs</w:t>
                            </w:r>
                            <w:proofErr w:type="spellEnd"/>
                            <w:r w:rsidRPr="00960319">
                              <w:rPr>
                                <w:rFonts w:eastAsia="Helvetica" w:cs="Times New Roman"/>
                                <w:sz w:val="20"/>
                                <w:szCs w:val="20"/>
                              </w:rPr>
                              <w:t xml:space="preserve"> Industrial Math Summer School</w:t>
                            </w:r>
                          </w:p>
                          <w:p w14:paraId="0F228CE4" w14:textId="77777777" w:rsidR="00FB16E9" w:rsidRPr="00960319" w:rsidRDefault="00FB16E9" w:rsidP="00FB16E9">
                            <w:pPr>
                              <w:spacing w:line="276" w:lineRule="auto"/>
                              <w:ind w:left="709"/>
                              <w:outlineLvl w:val="0"/>
                              <w:rPr>
                                <w:rFonts w:eastAsia="Helvetica" w:cs="Times New Roman"/>
                                <w:iCs/>
                                <w:sz w:val="20"/>
                                <w:szCs w:val="20"/>
                              </w:rPr>
                            </w:pPr>
                            <w:r w:rsidRPr="00960319">
                              <w:rPr>
                                <w:rFonts w:eastAsia="Helvetica" w:cs="Times New Roman"/>
                                <w:sz w:val="20"/>
                                <w:szCs w:val="20"/>
                              </w:rPr>
                              <w:t xml:space="preserve">Canadian </w:t>
                            </w:r>
                            <w:proofErr w:type="spellStart"/>
                            <w:r w:rsidRPr="00960319">
                              <w:rPr>
                                <w:rFonts w:eastAsia="Helvetica" w:cs="Times New Roman"/>
                                <w:sz w:val="20"/>
                                <w:szCs w:val="20"/>
                              </w:rPr>
                              <w:t>Underg</w:t>
                            </w:r>
                            <w:r>
                              <w:rPr>
                                <w:rFonts w:eastAsia="Helvetica" w:cs="Times New Roman"/>
                                <w:sz w:val="20"/>
                                <w:szCs w:val="20"/>
                              </w:rPr>
                              <w:t>r</w:t>
                            </w:r>
                            <w:proofErr w:type="spellEnd"/>
                            <w:r>
                              <w:rPr>
                                <w:rFonts w:eastAsia="Helvetica" w:cs="Times New Roman"/>
                                <w:sz w:val="20"/>
                                <w:szCs w:val="20"/>
                              </w:rPr>
                              <w:t>.</w:t>
                            </w:r>
                            <w:r w:rsidRPr="00960319">
                              <w:rPr>
                                <w:rFonts w:eastAsia="Helvetica" w:cs="Times New Roman"/>
                                <w:sz w:val="20"/>
                                <w:szCs w:val="20"/>
                              </w:rPr>
                              <w:t xml:space="preserve"> Math</w:t>
                            </w:r>
                            <w:r>
                              <w:rPr>
                                <w:rFonts w:eastAsia="Helvetica" w:cs="Times New Roman"/>
                                <w:sz w:val="20"/>
                                <w:szCs w:val="20"/>
                              </w:rPr>
                              <w:t xml:space="preserve">. </w:t>
                            </w:r>
                            <w:r w:rsidRPr="00960319">
                              <w:rPr>
                                <w:rFonts w:eastAsia="Helvetica" w:cs="Times New Roman"/>
                                <w:sz w:val="20"/>
                                <w:szCs w:val="20"/>
                              </w:rPr>
                              <w:t>Conferen</w:t>
                            </w:r>
                            <w:r w:rsidRPr="00172742">
                              <w:rPr>
                                <w:rFonts w:eastAsia="Helvetica" w:cs="Times New Roman"/>
                                <w:bCs/>
                                <w:sz w:val="20"/>
                                <w:szCs w:val="20"/>
                              </w:rPr>
                              <w:t>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0D642D" id="Text Box 5" o:spid="_x0000_s1027" type="#_x0000_t202" style="position:absolute;left:0;text-align:left;margin-left:281.7pt;margin-top:5.5pt;width:244.35pt;height:227.9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" fillcolor="white [3201]" stroked="f" strokeweight=".5pt">
                <v:textbox>
                  <w:txbxContent>
                    <w:p w14:paraId="5A3B3667" w14:textId="77777777" w:rsidR="005F32B5" w:rsidRPr="00C8524D" w:rsidRDefault="005F32B5" w:rsidP="005F32B5">
                      <w:pPr>
                        <w:spacing w:line="276" w:lineRule="auto"/>
                        <w:ind w:left="709" w:right="-305" w:hanging="709"/>
                        <w:outlineLvl w:val="0"/>
                        <w:rPr>
                          <w:rFonts w:eastAsia="Helvetica" w:cs="Times New Roman"/>
                          <w:b/>
                          <w:iCs/>
                          <w:sz w:val="20"/>
                          <w:szCs w:val="20"/>
                        </w:rPr>
                      </w:pPr>
                      <w:r w:rsidRPr="00C8524D">
                        <w:rPr>
                          <w:rFonts w:eastAsia="Helvetica" w:cs="Times New Roman"/>
                          <w:b/>
                          <w:iCs/>
                          <w:sz w:val="20"/>
                          <w:szCs w:val="20"/>
                        </w:rPr>
                        <w:t>2017</w:t>
                      </w:r>
                      <w:r w:rsidRPr="00C8524D">
                        <w:rPr>
                          <w:rFonts w:eastAsia="Helvetica" w:cs="Times New Roman"/>
                          <w:b/>
                          <w:iCs/>
                          <w:sz w:val="20"/>
                          <w:szCs w:val="20"/>
                        </w:rPr>
                        <w:tab/>
                      </w:r>
                      <w:r w:rsidRPr="00C8524D">
                        <w:rPr>
                          <w:rFonts w:eastAsia="Helvetica" w:cs="Times New Roman"/>
                          <w:iCs/>
                          <w:sz w:val="20"/>
                          <w:szCs w:val="20"/>
                        </w:rPr>
                        <w:t>Janelia</w:t>
                      </w:r>
                      <w:r w:rsidRPr="00C8524D">
                        <w:rPr>
                          <w:rFonts w:eastAsia="Helvetica" w:cs="Times New Roman"/>
                          <w:b/>
                          <w:iCs/>
                          <w:sz w:val="20"/>
                          <w:szCs w:val="20"/>
                        </w:rPr>
                        <w:t xml:space="preserve"> </w:t>
                      </w:r>
                      <w:r w:rsidRPr="00C8524D">
                        <w:rPr>
                          <w:rFonts w:eastAsia="Helvetica" w:cs="Times New Roman"/>
                          <w:iCs/>
                          <w:sz w:val="20"/>
                          <w:szCs w:val="20"/>
                        </w:rPr>
                        <w:t>Junior Scientist Workshop on Neural Circuits</w:t>
                      </w:r>
                    </w:p>
                    <w:p w14:paraId="2CA2F293" w14:textId="77777777" w:rsidR="005F32B5" w:rsidRPr="00C8524D" w:rsidRDefault="005F32B5" w:rsidP="005F32B5">
                      <w:pPr>
                        <w:spacing w:line="276" w:lineRule="auto"/>
                        <w:ind w:left="709"/>
                        <w:outlineLvl w:val="0"/>
                        <w:rPr>
                          <w:rFonts w:eastAsia="Helvetica" w:cs="Times New Roman"/>
                          <w:bCs/>
                          <w:sz w:val="20"/>
                          <w:szCs w:val="20"/>
                        </w:rPr>
                      </w:pPr>
                      <w:r w:rsidRPr="00C8524D">
                        <w:rPr>
                          <w:rFonts w:eastAsia="Helvetica" w:cs="Times New Roman"/>
                          <w:bCs/>
                          <w:sz w:val="20"/>
                          <w:szCs w:val="20"/>
                        </w:rPr>
                        <w:t>Coupling &amp; Causality in Complex Systems</w:t>
                      </w:r>
                    </w:p>
                    <w:p w14:paraId="0240AD20" w14:textId="77777777" w:rsidR="005F32B5" w:rsidRPr="00C8524D" w:rsidRDefault="005F32B5" w:rsidP="005F32B5">
                      <w:pPr>
                        <w:spacing w:line="276" w:lineRule="auto"/>
                        <w:rPr>
                          <w:rFonts w:eastAsia="Helvetica" w:cs="Times New Roman"/>
                          <w:iCs/>
                          <w:sz w:val="20"/>
                          <w:szCs w:val="20"/>
                        </w:rPr>
                      </w:pPr>
                      <w:r w:rsidRPr="00C8524D">
                        <w:rPr>
                          <w:rFonts w:eastAsia="Helvetica" w:cs="Times New Roman"/>
                          <w:b/>
                          <w:iCs/>
                          <w:sz w:val="20"/>
                          <w:szCs w:val="20"/>
                        </w:rPr>
                        <w:tab/>
                      </w:r>
                      <w:r w:rsidRPr="00C8524D">
                        <w:rPr>
                          <w:rFonts w:eastAsia="Helvetica" w:cs="Times New Roman"/>
                          <w:bCs/>
                          <w:sz w:val="20"/>
                          <w:szCs w:val="20"/>
                        </w:rPr>
                        <w:t>Bernstein Conference PhD Symposium</w:t>
                      </w:r>
                    </w:p>
                    <w:p w14:paraId="063E4F30" w14:textId="77777777" w:rsidR="005F32B5" w:rsidRPr="00C8524D" w:rsidRDefault="005F32B5" w:rsidP="005F32B5">
                      <w:pPr>
                        <w:spacing w:line="276" w:lineRule="auto"/>
                        <w:ind w:left="709" w:hanging="709"/>
                        <w:outlineLvl w:val="0"/>
                        <w:rPr>
                          <w:rFonts w:eastAsia="Helvetica" w:cs="Times New Roman"/>
                          <w:sz w:val="20"/>
                          <w:szCs w:val="20"/>
                        </w:rPr>
                      </w:pPr>
                      <w:r w:rsidRPr="00C8524D">
                        <w:rPr>
                          <w:rFonts w:eastAsia="Helvetica" w:cs="Times New Roman"/>
                          <w:b/>
                          <w:iCs/>
                          <w:sz w:val="20"/>
                          <w:szCs w:val="20"/>
                        </w:rPr>
                        <w:tab/>
                      </w:r>
                      <w:r w:rsidRPr="00C8524D">
                        <w:rPr>
                          <w:rFonts w:eastAsia="Helvetica" w:cs="Times New Roman"/>
                          <w:bCs/>
                          <w:sz w:val="20"/>
                          <w:szCs w:val="20"/>
                        </w:rPr>
                        <w:t>Harvard-LMU Young Scientists' Forum</w:t>
                      </w:r>
                    </w:p>
                    <w:p w14:paraId="1F709E83" w14:textId="77777777" w:rsidR="005F32B5" w:rsidRPr="00C8524D" w:rsidRDefault="005F32B5" w:rsidP="005F32B5">
                      <w:pPr>
                        <w:spacing w:line="276" w:lineRule="auto"/>
                        <w:ind w:left="709" w:hanging="709"/>
                        <w:outlineLvl w:val="0"/>
                        <w:rPr>
                          <w:rFonts w:eastAsia="Helvetica" w:cs="Times New Roman"/>
                          <w:sz w:val="20"/>
                          <w:szCs w:val="20"/>
                        </w:rPr>
                      </w:pPr>
                      <w:r w:rsidRPr="00C8524D">
                        <w:rPr>
                          <w:rFonts w:eastAsia="Helvetica" w:cs="Times New Roman"/>
                          <w:b/>
                          <w:iCs/>
                          <w:sz w:val="20"/>
                          <w:szCs w:val="20"/>
                        </w:rPr>
                        <w:tab/>
                      </w:r>
                      <w:r w:rsidRPr="00C8524D">
                        <w:rPr>
                          <w:rFonts w:eastAsia="Helvetica" w:cs="Times New Roman"/>
                          <w:bCs/>
                          <w:sz w:val="20"/>
                          <w:szCs w:val="20"/>
                        </w:rPr>
                        <w:t>Japan Neuroscience Society meeting</w:t>
                      </w:r>
                    </w:p>
                    <w:p w14:paraId="3E7DC94C" w14:textId="77777777" w:rsidR="005F32B5" w:rsidRPr="00F11BD9" w:rsidRDefault="005F32B5" w:rsidP="005F32B5">
                      <w:pPr>
                        <w:spacing w:line="276" w:lineRule="auto"/>
                        <w:ind w:left="709" w:hanging="709"/>
                        <w:outlineLvl w:val="0"/>
                        <w:rPr>
                          <w:rFonts w:eastAsia="Helvetica" w:cs="Times New Roman"/>
                          <w:iCs/>
                          <w:sz w:val="20"/>
                          <w:szCs w:val="20"/>
                        </w:rPr>
                      </w:pPr>
                      <w:r w:rsidRPr="00C8524D">
                        <w:rPr>
                          <w:rFonts w:eastAsia="Helvetica" w:cs="Times New Roman"/>
                          <w:b/>
                          <w:iCs/>
                          <w:sz w:val="20"/>
                          <w:szCs w:val="20"/>
                        </w:rPr>
                        <w:tab/>
                      </w:r>
                      <w:r w:rsidRPr="00C8524D">
                        <w:rPr>
                          <w:rFonts w:eastAsia="Helvetica" w:cs="Times New Roman"/>
                          <w:bCs/>
                          <w:sz w:val="20"/>
                          <w:szCs w:val="20"/>
                        </w:rPr>
                        <w:t>British Neuroscience Association meeting</w:t>
                      </w:r>
                    </w:p>
                    <w:p w14:paraId="532540D8" w14:textId="77777777" w:rsidR="00FB16E9" w:rsidRPr="00CC3630" w:rsidRDefault="00FB16E9" w:rsidP="00FB16E9">
                      <w:pPr>
                        <w:spacing w:line="276" w:lineRule="auto"/>
                        <w:ind w:left="709" w:hanging="709"/>
                        <w:jc w:val="both"/>
                        <w:rPr>
                          <w:rFonts w:eastAsia="Helvetica" w:cs="Times New Roman"/>
                          <w:bCs/>
                          <w:sz w:val="20"/>
                          <w:szCs w:val="20"/>
                        </w:rPr>
                      </w:pPr>
                      <w:r w:rsidRPr="00960319">
                        <w:rPr>
                          <w:rFonts w:eastAsia="Helvetica" w:cs="Times New Roman"/>
                          <w:b/>
                          <w:iCs/>
                          <w:sz w:val="20"/>
                          <w:szCs w:val="20"/>
                        </w:rPr>
                        <w:t>2016</w:t>
                      </w:r>
                      <w:r w:rsidRPr="00960319">
                        <w:rPr>
                          <w:rFonts w:eastAsia="Helvetica" w:cs="Times New Roman"/>
                          <w:b/>
                          <w:iCs/>
                          <w:sz w:val="20"/>
                          <w:szCs w:val="20"/>
                        </w:rPr>
                        <w:tab/>
                      </w:r>
                      <w:r w:rsidRPr="00960319">
                        <w:rPr>
                          <w:rFonts w:eastAsia="Helvetica" w:cs="Times New Roman"/>
                          <w:bCs/>
                          <w:sz w:val="20"/>
                          <w:szCs w:val="20"/>
                        </w:rPr>
                        <w:t>LMU lecture series</w:t>
                      </w:r>
                    </w:p>
                    <w:p w14:paraId="57357C34" w14:textId="77777777" w:rsidR="00FB16E9" w:rsidRPr="00A67ECA" w:rsidRDefault="00FB16E9" w:rsidP="00FB16E9">
                      <w:pPr>
                        <w:spacing w:line="276" w:lineRule="auto"/>
                        <w:ind w:firstLine="709"/>
                        <w:rPr>
                          <w:rFonts w:eastAsia="Helvetica" w:cs="Times New Roman"/>
                          <w:bCs/>
                          <w:iCs/>
                          <w:sz w:val="20"/>
                          <w:szCs w:val="20"/>
                        </w:rPr>
                      </w:pPr>
                      <w:proofErr w:type="spellStart"/>
                      <w:r w:rsidRPr="00960319">
                        <w:rPr>
                          <w:rFonts w:eastAsia="Helvetica" w:cs="Times New Roman"/>
                          <w:bCs/>
                          <w:sz w:val="20"/>
                          <w:szCs w:val="20"/>
                        </w:rPr>
                        <w:t>Neurizons</w:t>
                      </w:r>
                      <w:proofErr w:type="spellEnd"/>
                      <w:r w:rsidRPr="00960319">
                        <w:rPr>
                          <w:rFonts w:eastAsia="Helvetica" w:cs="Times New Roman"/>
                          <w:bCs/>
                          <w:sz w:val="20"/>
                          <w:szCs w:val="20"/>
                        </w:rPr>
                        <w:t xml:space="preserve"> – Young Investigator Talks</w:t>
                      </w:r>
                    </w:p>
                    <w:p w14:paraId="39EAB9A6" w14:textId="77777777" w:rsidR="00FB16E9" w:rsidRPr="00523B92" w:rsidRDefault="00FB16E9" w:rsidP="00FB16E9">
                      <w:pPr>
                        <w:spacing w:line="276" w:lineRule="auto"/>
                        <w:ind w:left="709" w:hanging="709"/>
                        <w:jc w:val="both"/>
                        <w:rPr>
                          <w:rFonts w:eastAsia="Helvetica" w:cs="Times New Roman"/>
                          <w:iCs/>
                          <w:sz w:val="20"/>
                          <w:szCs w:val="20"/>
                        </w:rPr>
                      </w:pPr>
                      <w:r w:rsidRPr="00960319">
                        <w:rPr>
                          <w:rFonts w:eastAsia="Helvetica" w:cs="Times New Roman"/>
                          <w:b/>
                          <w:iCs/>
                          <w:sz w:val="20"/>
                          <w:szCs w:val="20"/>
                        </w:rPr>
                        <w:t>2015</w:t>
                      </w:r>
                      <w:r w:rsidRPr="00960319">
                        <w:rPr>
                          <w:rFonts w:eastAsia="Helvetica" w:cs="Times New Roman"/>
                          <w:b/>
                          <w:iCs/>
                          <w:sz w:val="20"/>
                          <w:szCs w:val="20"/>
                        </w:rPr>
                        <w:tab/>
                      </w:r>
                      <w:r w:rsidRPr="00960319">
                        <w:rPr>
                          <w:rFonts w:eastAsia="Helvetica" w:cs="Times New Roman"/>
                          <w:bCs/>
                          <w:sz w:val="20"/>
                          <w:szCs w:val="20"/>
                        </w:rPr>
                        <w:t>German Neuroscience Society</w:t>
                      </w:r>
                    </w:p>
                    <w:p w14:paraId="7CE0D836" w14:textId="77777777" w:rsidR="00FB16E9" w:rsidRDefault="00FB16E9" w:rsidP="00FB16E9">
                      <w:pPr>
                        <w:spacing w:line="276" w:lineRule="auto"/>
                        <w:ind w:left="709" w:right="-305" w:hanging="709"/>
                        <w:outlineLvl w:val="0"/>
                        <w:rPr>
                          <w:rFonts w:eastAsia="Helvetica" w:cs="Times New Roman"/>
                          <w:b/>
                          <w:iCs/>
                          <w:sz w:val="20"/>
                          <w:szCs w:val="20"/>
                        </w:rPr>
                      </w:pPr>
                      <w:r w:rsidRPr="00960319">
                        <w:rPr>
                          <w:rFonts w:eastAsia="Helvetica" w:cs="Times New Roman"/>
                          <w:b/>
                          <w:iCs/>
                          <w:sz w:val="20"/>
                          <w:szCs w:val="20"/>
                        </w:rPr>
                        <w:t xml:space="preserve">2014 </w:t>
                      </w:r>
                      <w:r w:rsidRPr="00960319">
                        <w:rPr>
                          <w:rFonts w:eastAsia="Helvetica" w:cs="Times New Roman"/>
                          <w:iCs/>
                          <w:sz w:val="20"/>
                          <w:szCs w:val="20"/>
                        </w:rPr>
                        <w:tab/>
                      </w:r>
                      <w:r w:rsidRPr="00960319">
                        <w:rPr>
                          <w:rFonts w:eastAsia="Helvetica" w:cs="Times New Roman"/>
                          <w:bCs/>
                          <w:sz w:val="20"/>
                          <w:szCs w:val="20"/>
                        </w:rPr>
                        <w:t>Animal Communication Workshop</w:t>
                      </w:r>
                    </w:p>
                    <w:p w14:paraId="58D397B0" w14:textId="77777777" w:rsidR="00FB16E9" w:rsidRPr="00CC3630" w:rsidRDefault="00FB16E9" w:rsidP="00FB16E9">
                      <w:pPr>
                        <w:spacing w:line="276" w:lineRule="auto"/>
                        <w:outlineLvl w:val="0"/>
                        <w:rPr>
                          <w:rFonts w:eastAsia="Helvetica" w:cs="Times New Roman"/>
                          <w:bCs/>
                          <w:sz w:val="20"/>
                          <w:szCs w:val="20"/>
                        </w:rPr>
                      </w:pPr>
                      <w:r w:rsidRPr="00960319">
                        <w:rPr>
                          <w:rFonts w:eastAsia="Helvetica" w:cs="Times New Roman"/>
                          <w:b/>
                          <w:iCs/>
                          <w:sz w:val="20"/>
                          <w:szCs w:val="20"/>
                        </w:rPr>
                        <w:t>2013</w:t>
                      </w:r>
                      <w:r w:rsidRPr="00960319">
                        <w:rPr>
                          <w:rFonts w:eastAsia="Helvetica" w:cs="Times New Roman"/>
                          <w:b/>
                          <w:iCs/>
                          <w:sz w:val="20"/>
                          <w:szCs w:val="20"/>
                        </w:rPr>
                        <w:tab/>
                      </w:r>
                      <w:proofErr w:type="spellStart"/>
                      <w:r w:rsidRPr="00960319">
                        <w:rPr>
                          <w:rFonts w:eastAsia="Helvetica" w:cs="Times New Roman"/>
                          <w:bCs/>
                          <w:sz w:val="20"/>
                          <w:szCs w:val="20"/>
                        </w:rPr>
                        <w:t>Neurasmus</w:t>
                      </w:r>
                      <w:proofErr w:type="spellEnd"/>
                      <w:r w:rsidRPr="00960319">
                        <w:rPr>
                          <w:rFonts w:eastAsia="Helvetica" w:cs="Times New Roman"/>
                          <w:bCs/>
                          <w:sz w:val="20"/>
                          <w:szCs w:val="20"/>
                        </w:rPr>
                        <w:t xml:space="preserve"> Workshop</w:t>
                      </w:r>
                    </w:p>
                    <w:p w14:paraId="486F0F62" w14:textId="77777777" w:rsidR="00FB16E9" w:rsidRPr="006A3D7F" w:rsidRDefault="00FB16E9" w:rsidP="00FB16E9">
                      <w:pPr>
                        <w:spacing w:line="276" w:lineRule="auto"/>
                        <w:rPr>
                          <w:rFonts w:eastAsia="Helvetica" w:cs="Times New Roman"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rFonts w:eastAsia="Helvetica" w:cs="Times New Roman"/>
                          <w:bCs/>
                          <w:sz w:val="20"/>
                          <w:szCs w:val="20"/>
                        </w:rPr>
                        <w:tab/>
                      </w:r>
                      <w:proofErr w:type="spellStart"/>
                      <w:r w:rsidRPr="00960319">
                        <w:rPr>
                          <w:rFonts w:eastAsia="Helvetica" w:cs="Times New Roman"/>
                          <w:bCs/>
                          <w:sz w:val="20"/>
                          <w:szCs w:val="20"/>
                        </w:rPr>
                        <w:t>Neurasmus</w:t>
                      </w:r>
                      <w:proofErr w:type="spellEnd"/>
                      <w:r w:rsidRPr="00960319">
                        <w:rPr>
                          <w:rFonts w:eastAsia="Helvetica" w:cs="Times New Roman"/>
                          <w:bCs/>
                          <w:sz w:val="20"/>
                          <w:szCs w:val="20"/>
                        </w:rPr>
                        <w:t xml:space="preserve"> Orientation Week</w:t>
                      </w:r>
                    </w:p>
                    <w:p w14:paraId="67ADF146" w14:textId="77777777" w:rsidR="00FB16E9" w:rsidRPr="00CC3630" w:rsidRDefault="00FB16E9" w:rsidP="00FB16E9">
                      <w:pPr>
                        <w:spacing w:line="276" w:lineRule="auto"/>
                        <w:ind w:left="709" w:hanging="709"/>
                        <w:outlineLvl w:val="0"/>
                        <w:rPr>
                          <w:rFonts w:eastAsia="Helvetica" w:cs="Times New Roman"/>
                          <w:sz w:val="20"/>
                          <w:szCs w:val="20"/>
                        </w:rPr>
                      </w:pPr>
                      <w:r w:rsidRPr="00960319">
                        <w:rPr>
                          <w:rFonts w:eastAsia="Helvetica" w:cs="Times New Roman"/>
                          <w:b/>
                          <w:bCs/>
                          <w:sz w:val="20"/>
                          <w:szCs w:val="20"/>
                        </w:rPr>
                        <w:t>2011</w:t>
                      </w:r>
                      <w:r w:rsidRPr="00960319">
                        <w:rPr>
                          <w:rFonts w:eastAsia="Helvetica" w:cs="Times New Roman"/>
                          <w:b/>
                          <w:bCs/>
                          <w:sz w:val="20"/>
                          <w:szCs w:val="20"/>
                        </w:rPr>
                        <w:tab/>
                      </w:r>
                      <w:r w:rsidRPr="00960319">
                        <w:rPr>
                          <w:rFonts w:eastAsia="Helvetica" w:cs="Times New Roman"/>
                          <w:sz w:val="20"/>
                          <w:szCs w:val="20"/>
                        </w:rPr>
                        <w:t>Breaking Convention</w:t>
                      </w:r>
                    </w:p>
                    <w:p w14:paraId="170DFFFF" w14:textId="77777777" w:rsidR="00FB16E9" w:rsidRPr="00CC3630" w:rsidRDefault="00FB16E9" w:rsidP="00FB16E9">
                      <w:pPr>
                        <w:spacing w:line="276" w:lineRule="auto"/>
                        <w:ind w:left="709" w:hanging="709"/>
                        <w:outlineLvl w:val="0"/>
                        <w:rPr>
                          <w:rFonts w:eastAsia="Helvetica" w:cs="Times New Roman"/>
                          <w:sz w:val="20"/>
                          <w:szCs w:val="20"/>
                        </w:rPr>
                      </w:pPr>
                      <w:r w:rsidRPr="00960319">
                        <w:rPr>
                          <w:rFonts w:eastAsia="Helvetica" w:cs="Times New Roman"/>
                          <w:b/>
                          <w:sz w:val="20"/>
                          <w:szCs w:val="20"/>
                        </w:rPr>
                        <w:t>2007</w:t>
                      </w:r>
                      <w:r w:rsidRPr="00960319">
                        <w:rPr>
                          <w:rFonts w:eastAsia="Helvetica" w:cs="Times New Roman"/>
                          <w:b/>
                          <w:sz w:val="20"/>
                          <w:szCs w:val="20"/>
                        </w:rPr>
                        <w:tab/>
                      </w:r>
                      <w:proofErr w:type="spellStart"/>
                      <w:r w:rsidRPr="00960319">
                        <w:rPr>
                          <w:rFonts w:eastAsia="Helvetica" w:cs="Times New Roman"/>
                          <w:sz w:val="20"/>
                          <w:szCs w:val="20"/>
                        </w:rPr>
                        <w:t>Mitacs</w:t>
                      </w:r>
                      <w:proofErr w:type="spellEnd"/>
                      <w:r w:rsidRPr="00960319">
                        <w:rPr>
                          <w:rFonts w:eastAsia="Helvetica" w:cs="Times New Roman"/>
                          <w:sz w:val="20"/>
                          <w:szCs w:val="20"/>
                        </w:rPr>
                        <w:t xml:space="preserve"> Industrial Math Summer School</w:t>
                      </w:r>
                    </w:p>
                    <w:p w14:paraId="0F228CE4" w14:textId="77777777" w:rsidR="00FB16E9" w:rsidRPr="00960319" w:rsidRDefault="00FB16E9" w:rsidP="00FB16E9">
                      <w:pPr>
                        <w:spacing w:line="276" w:lineRule="auto"/>
                        <w:ind w:left="709"/>
                        <w:outlineLvl w:val="0"/>
                        <w:rPr>
                          <w:rFonts w:eastAsia="Helvetica" w:cs="Times New Roman"/>
                          <w:iCs/>
                          <w:sz w:val="20"/>
                          <w:szCs w:val="20"/>
                        </w:rPr>
                      </w:pPr>
                      <w:r w:rsidRPr="00960319">
                        <w:rPr>
                          <w:rFonts w:eastAsia="Helvetica" w:cs="Times New Roman"/>
                          <w:sz w:val="20"/>
                          <w:szCs w:val="20"/>
                        </w:rPr>
                        <w:t xml:space="preserve">Canadian </w:t>
                      </w:r>
                      <w:proofErr w:type="spellStart"/>
                      <w:r w:rsidRPr="00960319">
                        <w:rPr>
                          <w:rFonts w:eastAsia="Helvetica" w:cs="Times New Roman"/>
                          <w:sz w:val="20"/>
                          <w:szCs w:val="20"/>
                        </w:rPr>
                        <w:t>Underg</w:t>
                      </w:r>
                      <w:r>
                        <w:rPr>
                          <w:rFonts w:eastAsia="Helvetica" w:cs="Times New Roman"/>
                          <w:sz w:val="20"/>
                          <w:szCs w:val="20"/>
                        </w:rPr>
                        <w:t>r</w:t>
                      </w:r>
                      <w:proofErr w:type="spellEnd"/>
                      <w:r>
                        <w:rPr>
                          <w:rFonts w:eastAsia="Helvetica" w:cs="Times New Roman"/>
                          <w:sz w:val="20"/>
                          <w:szCs w:val="20"/>
                        </w:rPr>
                        <w:t>.</w:t>
                      </w:r>
                      <w:r w:rsidRPr="00960319">
                        <w:rPr>
                          <w:rFonts w:eastAsia="Helvetica" w:cs="Times New Roman"/>
                          <w:sz w:val="20"/>
                          <w:szCs w:val="20"/>
                        </w:rPr>
                        <w:t xml:space="preserve"> Math</w:t>
                      </w:r>
                      <w:r>
                        <w:rPr>
                          <w:rFonts w:eastAsia="Helvetica" w:cs="Times New Roman"/>
                          <w:sz w:val="20"/>
                          <w:szCs w:val="20"/>
                        </w:rPr>
                        <w:t xml:space="preserve">. </w:t>
                      </w:r>
                      <w:r w:rsidRPr="00960319">
                        <w:rPr>
                          <w:rFonts w:eastAsia="Helvetica" w:cs="Times New Roman"/>
                          <w:sz w:val="20"/>
                          <w:szCs w:val="20"/>
                        </w:rPr>
                        <w:t>Conferen</w:t>
                      </w:r>
                      <w:r w:rsidRPr="00172742">
                        <w:rPr>
                          <w:rFonts w:eastAsia="Helvetica" w:cs="Times New Roman"/>
                          <w:bCs/>
                          <w:sz w:val="20"/>
                          <w:szCs w:val="20"/>
                        </w:rPr>
                        <w:t>ce</w:t>
                      </w:r>
                    </w:p>
                  </w:txbxContent>
                </v:textbox>
              </v:shape>
            </w:pict>
          </mc:Fallback>
        </mc:AlternateContent>
      </w:r>
    </w:p>
    <w:p w14:paraId="18591ED9" w14:textId="7C767ADF" w:rsidR="00CA2BA2" w:rsidRPr="00CA2BA2" w:rsidRDefault="0032797F" w:rsidP="007F7401">
      <w:pPr>
        <w:spacing w:line="276" w:lineRule="auto"/>
        <w:ind w:left="709" w:hanging="709"/>
        <w:jc w:val="both"/>
        <w:rPr>
          <w:rFonts w:eastAsia="Helvetica" w:cs="Times New Roman"/>
          <w:bCs/>
          <w:iCs/>
          <w:sz w:val="20"/>
          <w:szCs w:val="20"/>
        </w:rPr>
      </w:pPr>
      <w:r w:rsidRPr="0032797F">
        <w:rPr>
          <w:rFonts w:eastAsia="Helvetica" w:cs="Times New Roman"/>
          <w:b/>
          <w:iCs/>
          <w:sz w:val="20"/>
          <w:szCs w:val="20"/>
        </w:rPr>
        <w:t>2025</w:t>
      </w:r>
      <w:r w:rsidRPr="0032797F">
        <w:rPr>
          <w:rFonts w:eastAsia="Helvetica" w:cs="Times New Roman"/>
          <w:b/>
          <w:iCs/>
          <w:sz w:val="20"/>
          <w:szCs w:val="20"/>
        </w:rPr>
        <w:tab/>
      </w:r>
      <w:r w:rsidR="001E0A74" w:rsidRPr="001E0A74">
        <w:rPr>
          <w:rFonts w:eastAsia="Helvetica" w:cs="Times New Roman"/>
          <w:bCs/>
          <w:iCs/>
          <w:sz w:val="20"/>
          <w:szCs w:val="20"/>
        </w:rPr>
        <w:t>ICONIP2025</w:t>
      </w:r>
      <w:r w:rsidR="001E0A74">
        <w:rPr>
          <w:rFonts w:eastAsia="Helvetica" w:cs="Times New Roman"/>
          <w:b/>
          <w:iCs/>
          <w:sz w:val="20"/>
          <w:szCs w:val="20"/>
        </w:rPr>
        <w:t xml:space="preserve"> 2</w:t>
      </w:r>
      <w:r w:rsidR="001E0A74">
        <w:rPr>
          <w:rFonts w:eastAsia="Helvetica" w:cs="Times New Roman"/>
          <w:b/>
          <w:iCs/>
          <w:sz w:val="20"/>
          <w:szCs w:val="20"/>
        </w:rPr>
        <w:br/>
      </w:r>
      <w:r w:rsidR="00CA2BA2" w:rsidRPr="00CA2BA2">
        <w:rPr>
          <w:rFonts w:eastAsia="Helvetica" w:cs="Times New Roman"/>
          <w:bCs/>
          <w:iCs/>
          <w:sz w:val="20"/>
          <w:szCs w:val="20"/>
        </w:rPr>
        <w:t>GDR Neural Net</w:t>
      </w:r>
    </w:p>
    <w:p w14:paraId="74F535EF" w14:textId="4C55F307" w:rsidR="00EE7861" w:rsidRDefault="00EE7861" w:rsidP="00CA2BA2">
      <w:pPr>
        <w:spacing w:line="276" w:lineRule="auto"/>
        <w:ind w:left="709"/>
        <w:jc w:val="both"/>
        <w:rPr>
          <w:rFonts w:eastAsia="Helvetica" w:cs="Times New Roman"/>
          <w:b/>
          <w:iCs/>
          <w:sz w:val="20"/>
          <w:szCs w:val="20"/>
        </w:rPr>
      </w:pPr>
      <w:r w:rsidRPr="00EE7861">
        <w:rPr>
          <w:rFonts w:eastAsia="Helvetica" w:cs="Times New Roman"/>
          <w:bCs/>
          <w:iCs/>
          <w:sz w:val="20"/>
          <w:szCs w:val="20"/>
        </w:rPr>
        <w:t>Paris Biological Physics Community Day</w:t>
      </w:r>
      <w:r w:rsidRPr="00EE7861">
        <w:rPr>
          <w:rFonts w:eastAsia="Helvetica" w:cs="Times New Roman"/>
          <w:b/>
          <w:iCs/>
          <w:sz w:val="20"/>
          <w:szCs w:val="20"/>
        </w:rPr>
        <w:t xml:space="preserve"> </w:t>
      </w:r>
    </w:p>
    <w:p w14:paraId="3BA5C87E" w14:textId="4D69F552" w:rsidR="00E87BAF" w:rsidRDefault="00E87BAF" w:rsidP="00EE7861">
      <w:pPr>
        <w:spacing w:line="276" w:lineRule="auto"/>
        <w:ind w:left="709"/>
        <w:jc w:val="both"/>
        <w:rPr>
          <w:rFonts w:eastAsia="Helvetica" w:cs="Times New Roman"/>
          <w:b/>
          <w:iCs/>
          <w:sz w:val="20"/>
          <w:szCs w:val="20"/>
        </w:rPr>
      </w:pPr>
      <w:r w:rsidRPr="00E87BAF">
        <w:rPr>
          <w:rFonts w:eastAsia="Helvetica" w:cs="Times New Roman"/>
          <w:bCs/>
          <w:iCs/>
          <w:sz w:val="20"/>
          <w:szCs w:val="20"/>
        </w:rPr>
        <w:t>Neural mechanisms of cognitive function</w:t>
      </w:r>
    </w:p>
    <w:p w14:paraId="27C20CF9" w14:textId="4ACAB5C5" w:rsidR="0032797F" w:rsidRDefault="0032797F" w:rsidP="0032797F">
      <w:pPr>
        <w:spacing w:line="276" w:lineRule="auto"/>
        <w:ind w:left="709"/>
        <w:jc w:val="both"/>
        <w:rPr>
          <w:rFonts w:eastAsia="Helvetica" w:cs="Times New Roman"/>
          <w:bCs/>
          <w:iCs/>
          <w:sz w:val="20"/>
          <w:szCs w:val="20"/>
        </w:rPr>
      </w:pPr>
      <w:r w:rsidRPr="0077734E">
        <w:rPr>
          <w:rFonts w:eastAsia="Helvetica" w:cs="Times New Roman"/>
          <w:bCs/>
          <w:iCs/>
          <w:sz w:val="20"/>
          <w:szCs w:val="20"/>
        </w:rPr>
        <w:t>French Neuroscience Society</w:t>
      </w:r>
    </w:p>
    <w:p w14:paraId="718723BA" w14:textId="664E277D" w:rsidR="0077734E" w:rsidRDefault="0077734E" w:rsidP="0032797F">
      <w:pPr>
        <w:spacing w:line="276" w:lineRule="auto"/>
        <w:ind w:left="709"/>
        <w:jc w:val="both"/>
        <w:rPr>
          <w:rFonts w:eastAsia="Helvetica" w:cs="Times New Roman"/>
          <w:bCs/>
          <w:iCs/>
          <w:sz w:val="20"/>
          <w:szCs w:val="20"/>
        </w:rPr>
      </w:pPr>
      <w:r w:rsidRPr="0077734E">
        <w:rPr>
          <w:rFonts w:eastAsia="Helvetica" w:cs="Times New Roman"/>
          <w:bCs/>
          <w:iCs/>
          <w:sz w:val="20"/>
          <w:szCs w:val="20"/>
        </w:rPr>
        <w:t>Swiss Society of Sleep Research</w:t>
      </w:r>
    </w:p>
    <w:p w14:paraId="08273131" w14:textId="00B7BFF1" w:rsidR="00E87BAF" w:rsidRPr="0077734E" w:rsidRDefault="00E87BAF" w:rsidP="00E87BAF">
      <w:pPr>
        <w:spacing w:line="276" w:lineRule="auto"/>
        <w:ind w:left="709"/>
        <w:jc w:val="both"/>
        <w:rPr>
          <w:rFonts w:eastAsia="Helvetica" w:cs="Times New Roman"/>
          <w:bCs/>
          <w:iCs/>
          <w:sz w:val="20"/>
          <w:szCs w:val="20"/>
        </w:rPr>
      </w:pPr>
      <w:r w:rsidRPr="0077734E">
        <w:rPr>
          <w:rFonts w:eastAsia="Helvetica" w:cs="Times New Roman"/>
          <w:bCs/>
          <w:iCs/>
          <w:sz w:val="20"/>
          <w:szCs w:val="20"/>
        </w:rPr>
        <w:t>Polish Center for Technology Development</w:t>
      </w:r>
    </w:p>
    <w:p w14:paraId="4EE11DBA" w14:textId="4A87E50B" w:rsidR="0032797F" w:rsidRDefault="0032797F" w:rsidP="007F7401">
      <w:pPr>
        <w:spacing w:line="276" w:lineRule="auto"/>
        <w:ind w:left="709" w:hanging="709"/>
        <w:jc w:val="both"/>
        <w:rPr>
          <w:rFonts w:eastAsia="Helvetica" w:cs="Times New Roman"/>
          <w:bCs/>
          <w:iCs/>
          <w:sz w:val="20"/>
          <w:szCs w:val="20"/>
        </w:rPr>
      </w:pPr>
      <w:r w:rsidRPr="0032797F">
        <w:rPr>
          <w:rFonts w:eastAsia="Helvetica" w:cs="Times New Roman"/>
          <w:b/>
          <w:iCs/>
          <w:sz w:val="20"/>
          <w:szCs w:val="20"/>
        </w:rPr>
        <w:t>2024</w:t>
      </w:r>
      <w:r w:rsidRPr="0032797F">
        <w:rPr>
          <w:rFonts w:eastAsia="Helvetica" w:cs="Times New Roman"/>
          <w:b/>
          <w:iCs/>
          <w:sz w:val="20"/>
          <w:szCs w:val="20"/>
        </w:rPr>
        <w:tab/>
      </w:r>
      <w:r w:rsidRPr="0032797F">
        <w:rPr>
          <w:rFonts w:eastAsia="Helvetica" w:cs="Times New Roman"/>
          <w:bCs/>
          <w:iCs/>
          <w:sz w:val="20"/>
          <w:szCs w:val="20"/>
        </w:rPr>
        <w:t>Paris Neural Theory Symposium</w:t>
      </w:r>
    </w:p>
    <w:p w14:paraId="48C1626A" w14:textId="506AE247" w:rsidR="00D31694" w:rsidRPr="00D31694" w:rsidRDefault="00D31694" w:rsidP="007F7401">
      <w:pPr>
        <w:spacing w:line="276" w:lineRule="auto"/>
        <w:ind w:left="709" w:hanging="709"/>
        <w:jc w:val="both"/>
        <w:rPr>
          <w:rFonts w:eastAsia="Helvetica" w:cs="Times New Roman"/>
          <w:bCs/>
          <w:iCs/>
          <w:sz w:val="20"/>
          <w:szCs w:val="20"/>
        </w:rPr>
      </w:pPr>
      <w:r w:rsidRPr="00D31694">
        <w:rPr>
          <w:rFonts w:eastAsia="Helvetica" w:cs="Times New Roman"/>
          <w:bCs/>
          <w:iCs/>
          <w:sz w:val="20"/>
          <w:szCs w:val="20"/>
        </w:rPr>
        <w:tab/>
      </w:r>
      <w:bookmarkStart w:id="4" w:name="_Hlk197533478"/>
      <w:r>
        <w:rPr>
          <w:rFonts w:eastAsia="Helvetica" w:cs="Times New Roman"/>
          <w:bCs/>
          <w:iCs/>
          <w:sz w:val="20"/>
          <w:szCs w:val="20"/>
        </w:rPr>
        <w:t xml:space="preserve">IFM </w:t>
      </w:r>
      <w:r w:rsidRPr="00D31694">
        <w:rPr>
          <w:rFonts w:eastAsia="Helvetica" w:cs="Times New Roman"/>
          <w:bCs/>
          <w:iCs/>
          <w:sz w:val="20"/>
          <w:szCs w:val="20"/>
        </w:rPr>
        <w:t>Young Researchers' Day 2024</w:t>
      </w:r>
      <w:bookmarkEnd w:id="4"/>
    </w:p>
    <w:p w14:paraId="66FF291A" w14:textId="29663E88" w:rsidR="0077734E" w:rsidRPr="0032797F" w:rsidRDefault="0077734E" w:rsidP="007F7401">
      <w:pPr>
        <w:spacing w:line="276" w:lineRule="auto"/>
        <w:ind w:left="709" w:hanging="709"/>
        <w:jc w:val="both"/>
        <w:rPr>
          <w:rFonts w:eastAsia="Helvetica" w:cs="Times New Roman"/>
          <w:bCs/>
          <w:iCs/>
          <w:sz w:val="20"/>
          <w:szCs w:val="20"/>
        </w:rPr>
      </w:pPr>
      <w:r>
        <w:rPr>
          <w:rFonts w:eastAsia="Helvetica" w:cs="Times New Roman"/>
          <w:b/>
          <w:iCs/>
          <w:sz w:val="20"/>
          <w:szCs w:val="20"/>
        </w:rPr>
        <w:t>2023</w:t>
      </w:r>
      <w:r>
        <w:rPr>
          <w:rFonts w:eastAsia="Helvetica" w:cs="Times New Roman"/>
          <w:b/>
          <w:iCs/>
          <w:sz w:val="20"/>
          <w:szCs w:val="20"/>
        </w:rPr>
        <w:tab/>
      </w:r>
      <w:bookmarkStart w:id="5" w:name="_Hlk197533492"/>
      <w:proofErr w:type="spellStart"/>
      <w:r w:rsidRPr="0077734E">
        <w:rPr>
          <w:rFonts w:eastAsia="Helvetica" w:cs="Times New Roman"/>
          <w:bCs/>
          <w:iCs/>
          <w:sz w:val="20"/>
          <w:szCs w:val="20"/>
        </w:rPr>
        <w:t>Giessbach</w:t>
      </w:r>
      <w:proofErr w:type="spellEnd"/>
      <w:r w:rsidRPr="0077734E">
        <w:rPr>
          <w:rFonts w:eastAsia="Helvetica" w:cs="Times New Roman"/>
          <w:bCs/>
          <w:iCs/>
          <w:sz w:val="20"/>
          <w:szCs w:val="20"/>
        </w:rPr>
        <w:t xml:space="preserve"> meeting</w:t>
      </w:r>
      <w:bookmarkEnd w:id="5"/>
    </w:p>
    <w:p w14:paraId="7EC5B61E" w14:textId="2BA0B233" w:rsidR="00850E67" w:rsidRPr="0032797F" w:rsidRDefault="00076921" w:rsidP="007F7401">
      <w:pPr>
        <w:spacing w:line="276" w:lineRule="auto"/>
        <w:ind w:left="709" w:hanging="709"/>
        <w:jc w:val="both"/>
        <w:rPr>
          <w:rFonts w:eastAsia="Helvetica" w:cs="Times New Roman"/>
          <w:bCs/>
          <w:iCs/>
          <w:sz w:val="20"/>
          <w:szCs w:val="20"/>
        </w:rPr>
      </w:pPr>
      <w:r w:rsidRPr="0032797F">
        <w:rPr>
          <w:rFonts w:eastAsia="Helvetica" w:cs="Times New Roman"/>
          <w:b/>
          <w:iCs/>
          <w:sz w:val="20"/>
          <w:szCs w:val="20"/>
        </w:rPr>
        <w:t>2022</w:t>
      </w:r>
      <w:r w:rsidRPr="0032797F">
        <w:rPr>
          <w:rFonts w:eastAsia="Helvetica" w:cs="Times New Roman"/>
          <w:b/>
          <w:iCs/>
          <w:sz w:val="20"/>
          <w:szCs w:val="20"/>
        </w:rPr>
        <w:tab/>
      </w:r>
      <w:r w:rsidR="00850E67" w:rsidRPr="0032797F">
        <w:rPr>
          <w:rFonts w:eastAsia="Helvetica" w:cs="Times New Roman"/>
          <w:bCs/>
          <w:iCs/>
          <w:sz w:val="20"/>
          <w:szCs w:val="20"/>
        </w:rPr>
        <w:t>Paris Brain Institute</w:t>
      </w:r>
    </w:p>
    <w:p w14:paraId="159EB576" w14:textId="3E0FCA03" w:rsidR="00076921" w:rsidRPr="00C8524D" w:rsidRDefault="00F022B5" w:rsidP="00850E67">
      <w:pPr>
        <w:spacing w:line="276" w:lineRule="auto"/>
        <w:ind w:left="709"/>
        <w:jc w:val="both"/>
        <w:rPr>
          <w:rFonts w:eastAsia="Helvetica" w:cs="Times New Roman"/>
          <w:iCs/>
          <w:sz w:val="20"/>
          <w:szCs w:val="20"/>
        </w:rPr>
      </w:pPr>
      <w:r>
        <w:rPr>
          <w:rFonts w:eastAsia="Helvetica" w:cs="Times New Roman"/>
          <w:iCs/>
          <w:sz w:val="20"/>
          <w:szCs w:val="20"/>
        </w:rPr>
        <w:t>FMI Annual Meeting</w:t>
      </w:r>
    </w:p>
    <w:p w14:paraId="1A0EA2A1" w14:textId="0B0E57CA" w:rsidR="007F7401" w:rsidRPr="00C8524D" w:rsidRDefault="007F7401" w:rsidP="007F7401">
      <w:pPr>
        <w:spacing w:line="276" w:lineRule="auto"/>
        <w:ind w:left="709" w:hanging="709"/>
        <w:jc w:val="both"/>
        <w:rPr>
          <w:rFonts w:eastAsia="Helvetica" w:cs="Times New Roman"/>
          <w:iCs/>
          <w:sz w:val="20"/>
          <w:szCs w:val="20"/>
        </w:rPr>
      </w:pPr>
      <w:r w:rsidRPr="00C8524D">
        <w:rPr>
          <w:rFonts w:eastAsia="Helvetica" w:cs="Times New Roman"/>
          <w:b/>
          <w:iCs/>
          <w:sz w:val="20"/>
          <w:szCs w:val="20"/>
        </w:rPr>
        <w:t>2021</w:t>
      </w:r>
      <w:r w:rsidRPr="00C8524D">
        <w:rPr>
          <w:rFonts w:eastAsia="Helvetica" w:cs="Times New Roman"/>
          <w:b/>
          <w:iCs/>
          <w:sz w:val="20"/>
          <w:szCs w:val="20"/>
        </w:rPr>
        <w:tab/>
      </w:r>
      <w:proofErr w:type="spellStart"/>
      <w:r w:rsidRPr="00C8524D">
        <w:rPr>
          <w:rFonts w:eastAsia="Helvetica" w:cs="Times New Roman"/>
          <w:iCs/>
          <w:sz w:val="20"/>
          <w:szCs w:val="20"/>
        </w:rPr>
        <w:t>Giessbach</w:t>
      </w:r>
      <w:proofErr w:type="spellEnd"/>
      <w:r w:rsidRPr="00C8524D">
        <w:rPr>
          <w:rFonts w:eastAsia="Helvetica" w:cs="Times New Roman"/>
          <w:iCs/>
          <w:sz w:val="20"/>
          <w:szCs w:val="20"/>
        </w:rPr>
        <w:t xml:space="preserve"> meeting</w:t>
      </w:r>
    </w:p>
    <w:p w14:paraId="685FDF05" w14:textId="7C01C41B" w:rsidR="00172742" w:rsidRPr="00C8524D" w:rsidRDefault="00172742" w:rsidP="00172742">
      <w:pPr>
        <w:spacing w:line="276" w:lineRule="auto"/>
        <w:ind w:left="709" w:hanging="709"/>
        <w:jc w:val="both"/>
        <w:rPr>
          <w:rFonts w:eastAsia="Helvetica" w:cs="Times New Roman"/>
          <w:bCs/>
          <w:sz w:val="20"/>
          <w:szCs w:val="20"/>
        </w:rPr>
      </w:pPr>
      <w:r w:rsidRPr="00C8524D">
        <w:rPr>
          <w:rFonts w:eastAsia="Helvetica" w:cs="Times New Roman"/>
          <w:b/>
          <w:iCs/>
          <w:sz w:val="20"/>
          <w:szCs w:val="20"/>
        </w:rPr>
        <w:t>2020</w:t>
      </w:r>
      <w:r w:rsidRPr="00C8524D">
        <w:rPr>
          <w:rFonts w:eastAsia="Helvetica" w:cs="Times New Roman"/>
          <w:iCs/>
          <w:sz w:val="20"/>
          <w:szCs w:val="20"/>
        </w:rPr>
        <w:tab/>
      </w:r>
      <w:proofErr w:type="spellStart"/>
      <w:r w:rsidRPr="00C8524D">
        <w:rPr>
          <w:rFonts w:eastAsia="Helvetica" w:cs="Times New Roman"/>
          <w:bCs/>
          <w:sz w:val="20"/>
          <w:szCs w:val="20"/>
        </w:rPr>
        <w:t>Neurizons</w:t>
      </w:r>
      <w:proofErr w:type="spellEnd"/>
      <w:r w:rsidRPr="00C8524D">
        <w:rPr>
          <w:rFonts w:eastAsia="Helvetica" w:cs="Times New Roman"/>
          <w:bCs/>
          <w:sz w:val="20"/>
          <w:szCs w:val="20"/>
        </w:rPr>
        <w:t xml:space="preserve"> – Young Investigator Talks</w:t>
      </w:r>
    </w:p>
    <w:p w14:paraId="40FBBEE6" w14:textId="0CC681E8" w:rsidR="00172742" w:rsidRPr="00C8524D" w:rsidRDefault="00172742" w:rsidP="00172742">
      <w:pPr>
        <w:spacing w:line="276" w:lineRule="auto"/>
        <w:rPr>
          <w:rFonts w:eastAsia="Helvetica" w:cs="Times New Roman"/>
          <w:bCs/>
          <w:iCs/>
          <w:sz w:val="20"/>
          <w:szCs w:val="20"/>
        </w:rPr>
      </w:pPr>
      <w:r w:rsidRPr="00C8524D">
        <w:rPr>
          <w:rFonts w:eastAsia="Helvetica" w:cs="Times New Roman"/>
          <w:bCs/>
          <w:iCs/>
          <w:sz w:val="20"/>
          <w:szCs w:val="20"/>
        </w:rPr>
        <w:tab/>
      </w:r>
      <w:proofErr w:type="spellStart"/>
      <w:r w:rsidRPr="00C8524D">
        <w:rPr>
          <w:rFonts w:eastAsia="Helvetica" w:cs="Times New Roman"/>
          <w:iCs/>
          <w:sz w:val="20"/>
          <w:szCs w:val="20"/>
        </w:rPr>
        <w:t>Neuromatch</w:t>
      </w:r>
      <w:proofErr w:type="spellEnd"/>
      <w:r w:rsidRPr="00C8524D">
        <w:rPr>
          <w:rFonts w:eastAsia="Helvetica" w:cs="Times New Roman"/>
          <w:iCs/>
          <w:sz w:val="20"/>
          <w:szCs w:val="20"/>
        </w:rPr>
        <w:t xml:space="preserve"> 2.0</w:t>
      </w:r>
    </w:p>
    <w:p w14:paraId="14D74F9B" w14:textId="5B665F39" w:rsidR="00172742" w:rsidRPr="00C8524D" w:rsidRDefault="00172742" w:rsidP="00172742">
      <w:pPr>
        <w:spacing w:line="276" w:lineRule="auto"/>
        <w:ind w:left="709" w:hanging="709"/>
        <w:jc w:val="both"/>
        <w:rPr>
          <w:rFonts w:eastAsia="Helvetica" w:cs="Times New Roman"/>
          <w:iCs/>
          <w:sz w:val="20"/>
          <w:szCs w:val="20"/>
        </w:rPr>
      </w:pPr>
      <w:r w:rsidRPr="00C8524D">
        <w:rPr>
          <w:rFonts w:eastAsia="Helvetica" w:cs="Times New Roman"/>
          <w:b/>
          <w:iCs/>
          <w:sz w:val="20"/>
          <w:szCs w:val="20"/>
        </w:rPr>
        <w:t>2019</w:t>
      </w:r>
      <w:r w:rsidRPr="00C8524D">
        <w:rPr>
          <w:rFonts w:eastAsia="Helvetica" w:cs="Times New Roman"/>
          <w:iCs/>
          <w:sz w:val="20"/>
          <w:szCs w:val="20"/>
        </w:rPr>
        <w:t xml:space="preserve"> </w:t>
      </w:r>
      <w:r w:rsidRPr="00C8524D">
        <w:rPr>
          <w:rFonts w:eastAsia="Helvetica" w:cs="Times New Roman"/>
          <w:iCs/>
          <w:sz w:val="20"/>
          <w:szCs w:val="20"/>
        </w:rPr>
        <w:tab/>
      </w:r>
      <w:r w:rsidRPr="00C8524D">
        <w:rPr>
          <w:rFonts w:eastAsia="Helvetica" w:cs="Times New Roman"/>
          <w:bCs/>
          <w:iCs/>
          <w:sz w:val="20"/>
          <w:szCs w:val="20"/>
        </w:rPr>
        <w:t>FENS-</w:t>
      </w:r>
      <w:proofErr w:type="spellStart"/>
      <w:r w:rsidRPr="00C8524D">
        <w:rPr>
          <w:rFonts w:eastAsia="Helvetica" w:cs="Times New Roman"/>
          <w:bCs/>
          <w:iCs/>
          <w:sz w:val="20"/>
          <w:szCs w:val="20"/>
        </w:rPr>
        <w:t>Hertie</w:t>
      </w:r>
      <w:proofErr w:type="spellEnd"/>
      <w:r w:rsidRPr="00C8524D">
        <w:rPr>
          <w:rFonts w:eastAsia="Helvetica" w:cs="Times New Roman"/>
          <w:bCs/>
          <w:iCs/>
          <w:sz w:val="20"/>
          <w:szCs w:val="20"/>
        </w:rPr>
        <w:t xml:space="preserve"> Winter Schoo</w:t>
      </w:r>
      <w:r w:rsidR="00FB16E9" w:rsidRPr="00C8524D">
        <w:rPr>
          <w:rFonts w:eastAsia="Helvetica" w:cs="Times New Roman"/>
          <w:bCs/>
          <w:iCs/>
          <w:sz w:val="20"/>
          <w:szCs w:val="20"/>
        </w:rPr>
        <w:t>l</w:t>
      </w:r>
    </w:p>
    <w:p w14:paraId="5E0BDFAF" w14:textId="77777777" w:rsidR="00FB16E9" w:rsidRPr="00C8524D" w:rsidRDefault="00FB16E9" w:rsidP="00CF3136">
      <w:pPr>
        <w:tabs>
          <w:tab w:val="left" w:pos="1418"/>
        </w:tabs>
        <w:outlineLvl w:val="0"/>
        <w:rPr>
          <w:rFonts w:eastAsia="Helvetica" w:cs="Times New Roman"/>
          <w:b/>
          <w:bCs/>
        </w:rPr>
      </w:pPr>
    </w:p>
    <w:p w14:paraId="7275236D" w14:textId="77777777" w:rsidR="00CA2BA2" w:rsidRDefault="00CA2BA2" w:rsidP="00CF3136">
      <w:pPr>
        <w:tabs>
          <w:tab w:val="left" w:pos="1418"/>
        </w:tabs>
        <w:outlineLvl w:val="0"/>
        <w:rPr>
          <w:rFonts w:eastAsia="Helvetica" w:cs="Times New Roman"/>
          <w:b/>
          <w:bCs/>
        </w:rPr>
      </w:pPr>
    </w:p>
    <w:p w14:paraId="6B20FA15" w14:textId="77777777" w:rsidR="005F32B5" w:rsidRDefault="005F32B5" w:rsidP="00F9434F">
      <w:pPr>
        <w:tabs>
          <w:tab w:val="left" w:pos="1418"/>
        </w:tabs>
        <w:jc w:val="center"/>
        <w:outlineLvl w:val="1"/>
        <w:rPr>
          <w:rFonts w:cs="Times New Roman"/>
          <w:b/>
          <w:bCs/>
          <w:u w:val="single"/>
        </w:rPr>
        <w:sectPr w:rsidR="005F32B5" w:rsidSect="00BD1EAE">
          <w:headerReference w:type="default" r:id="rId12"/>
          <w:footerReference w:type="even" r:id="rId13"/>
          <w:footerReference w:type="default" r:id="rId14"/>
          <w:pgSz w:w="11906" w:h="16838"/>
          <w:pgMar w:top="879" w:right="707" w:bottom="669" w:left="851" w:header="356" w:footer="440" w:gutter="0"/>
          <w:pgNumType w:start="1"/>
          <w:cols w:space="720"/>
          <w:docGrid w:linePitch="326"/>
        </w:sectPr>
      </w:pPr>
    </w:p>
    <w:p w14:paraId="2A0FDCB8" w14:textId="6B26E253" w:rsidR="00F9434F" w:rsidRPr="005F32B5" w:rsidRDefault="00F9434F" w:rsidP="005F32B5">
      <w:pPr>
        <w:tabs>
          <w:tab w:val="left" w:pos="1418"/>
        </w:tabs>
        <w:jc w:val="center"/>
        <w:outlineLvl w:val="1"/>
        <w:rPr>
          <w:rFonts w:cs="Times New Roman"/>
          <w:b/>
          <w:bCs/>
          <w:u w:val="single"/>
        </w:rPr>
      </w:pPr>
      <w:r w:rsidRPr="00C8524D">
        <w:rPr>
          <w:rFonts w:cs="Times New Roman"/>
          <w:b/>
          <w:bCs/>
          <w:u w:val="single"/>
        </w:rPr>
        <w:lastRenderedPageBreak/>
        <w:t>Full publication list</w:t>
      </w:r>
    </w:p>
    <w:p w14:paraId="5238AA45" w14:textId="62E90A22" w:rsidR="00A7267B" w:rsidRPr="00C8524D" w:rsidRDefault="00A7267B" w:rsidP="008D6F1D">
      <w:pPr>
        <w:tabs>
          <w:tab w:val="left" w:pos="284"/>
        </w:tabs>
        <w:outlineLvl w:val="0"/>
        <w:rPr>
          <w:rFonts w:eastAsia="Helvetica" w:cs="Times New Roman"/>
          <w:bCs/>
          <w:sz w:val="20"/>
          <w:szCs w:val="20"/>
        </w:rPr>
      </w:pPr>
    </w:p>
    <w:p w14:paraId="0D6B112E" w14:textId="4DC57D2B" w:rsidR="00411E09" w:rsidRPr="00C8524D" w:rsidRDefault="00411E09" w:rsidP="00411E09">
      <w:pPr>
        <w:spacing w:line="276" w:lineRule="auto"/>
        <w:rPr>
          <w:rFonts w:cs="Times New Roman"/>
          <w:b/>
          <w:sz w:val="22"/>
          <w:szCs w:val="22"/>
        </w:rPr>
      </w:pPr>
      <w:r w:rsidRPr="00C8524D">
        <w:rPr>
          <w:rFonts w:cs="Times New Roman"/>
          <w:b/>
          <w:sz w:val="22"/>
          <w:szCs w:val="22"/>
        </w:rPr>
        <w:t xml:space="preserve">Publications in international peer-reviewed scientific journals </w:t>
      </w:r>
    </w:p>
    <w:p w14:paraId="3F82A9C0" w14:textId="105EC094" w:rsidR="002D1C7A" w:rsidRDefault="002D1C7A" w:rsidP="00C20782">
      <w:pPr>
        <w:pStyle w:val="ListParagraph"/>
        <w:widowControl/>
        <w:numPr>
          <w:ilvl w:val="0"/>
          <w:numId w:val="44"/>
        </w:numPr>
        <w:tabs>
          <w:tab w:val="left" w:pos="851"/>
        </w:tabs>
        <w:suppressAutoHyphens w:val="0"/>
        <w:spacing w:afterLines="50" w:after="120"/>
        <w:ind w:left="425" w:hanging="426"/>
        <w:contextualSpacing w:val="0"/>
        <w:rPr>
          <w:rFonts w:eastAsia="Times New Roman" w:cs="Times New Roman"/>
          <w:bCs/>
          <w:kern w:val="0"/>
          <w:sz w:val="22"/>
          <w:szCs w:val="22"/>
          <w:lang w:eastAsia="en-US" w:bidi="ar-SA"/>
        </w:rPr>
      </w:pPr>
      <w:r>
        <w:rPr>
          <w:rFonts w:eastAsia="Times New Roman" w:cs="Times New Roman"/>
          <w:bCs/>
          <w:kern w:val="0"/>
          <w:sz w:val="22"/>
          <w:szCs w:val="22"/>
          <w:lang w:eastAsia="en-US" w:bidi="ar-SA"/>
        </w:rPr>
        <w:t xml:space="preserve">Grimm C, …, </w:t>
      </w:r>
      <w:r w:rsidRPr="002D1C7A">
        <w:rPr>
          <w:rFonts w:eastAsia="Times New Roman" w:cs="Times New Roman"/>
          <w:b/>
          <w:kern w:val="0"/>
          <w:sz w:val="22"/>
          <w:szCs w:val="22"/>
          <w:lang w:eastAsia="en-US" w:bidi="ar-SA"/>
        </w:rPr>
        <w:t>Karalis N</w:t>
      </w:r>
      <w:r>
        <w:rPr>
          <w:rFonts w:eastAsia="Times New Roman" w:cs="Times New Roman"/>
          <w:bCs/>
          <w:kern w:val="0"/>
          <w:sz w:val="22"/>
          <w:szCs w:val="22"/>
          <w:lang w:eastAsia="en-US" w:bidi="ar-SA"/>
        </w:rPr>
        <w:t>, …, Zerbi V</w:t>
      </w:r>
      <w:r>
        <w:rPr>
          <w:rFonts w:eastAsia="Times New Roman" w:cs="Times New Roman"/>
          <w:bCs/>
          <w:kern w:val="0"/>
          <w:sz w:val="22"/>
          <w:szCs w:val="22"/>
          <w:lang w:eastAsia="en-US" w:bidi="ar-SA"/>
        </w:rPr>
        <w:br/>
      </w:r>
      <w:r w:rsidRPr="002D1C7A">
        <w:rPr>
          <w:rFonts w:eastAsia="Times New Roman" w:cs="Times New Roman"/>
          <w:bCs/>
          <w:kern w:val="0"/>
          <w:sz w:val="22"/>
          <w:szCs w:val="22"/>
          <w:lang w:eastAsia="en-US" w:bidi="ar-SA"/>
        </w:rPr>
        <w:t>Tonic and burst-like locus coeruleus stimulation distinctly shift network activity across the cortical hierarchy</w:t>
      </w:r>
      <w:r>
        <w:rPr>
          <w:rFonts w:eastAsia="Times New Roman" w:cs="Times New Roman"/>
          <w:bCs/>
          <w:kern w:val="0"/>
          <w:sz w:val="22"/>
          <w:szCs w:val="22"/>
          <w:lang w:eastAsia="en-US" w:bidi="ar-SA"/>
        </w:rPr>
        <w:br/>
      </w:r>
      <w:r w:rsidRPr="002D1C7A">
        <w:rPr>
          <w:rFonts w:eastAsia="Times New Roman" w:cs="Times New Roman"/>
          <w:bCs/>
          <w:i/>
          <w:iCs/>
          <w:kern w:val="0"/>
          <w:sz w:val="22"/>
          <w:szCs w:val="22"/>
          <w:lang w:eastAsia="en-US" w:bidi="ar-SA"/>
        </w:rPr>
        <w:t>Nature Neuroscience</w:t>
      </w:r>
      <w:r>
        <w:rPr>
          <w:rFonts w:eastAsia="Times New Roman" w:cs="Times New Roman"/>
          <w:bCs/>
          <w:i/>
          <w:iCs/>
          <w:kern w:val="0"/>
          <w:sz w:val="22"/>
          <w:szCs w:val="22"/>
          <w:lang w:eastAsia="en-US" w:bidi="ar-SA"/>
        </w:rPr>
        <w:t>, 2024</w:t>
      </w:r>
    </w:p>
    <w:p w14:paraId="15D9EE00" w14:textId="7359C711" w:rsidR="00C20782" w:rsidRPr="00C20782" w:rsidRDefault="00C20782" w:rsidP="00C20782">
      <w:pPr>
        <w:pStyle w:val="ListParagraph"/>
        <w:widowControl/>
        <w:numPr>
          <w:ilvl w:val="0"/>
          <w:numId w:val="44"/>
        </w:numPr>
        <w:tabs>
          <w:tab w:val="left" w:pos="851"/>
        </w:tabs>
        <w:suppressAutoHyphens w:val="0"/>
        <w:spacing w:afterLines="50" w:after="120"/>
        <w:ind w:left="425" w:hanging="426"/>
        <w:contextualSpacing w:val="0"/>
        <w:rPr>
          <w:rFonts w:eastAsia="Times New Roman" w:cs="Times New Roman"/>
          <w:bCs/>
          <w:kern w:val="0"/>
          <w:sz w:val="22"/>
          <w:szCs w:val="22"/>
          <w:lang w:eastAsia="en-US" w:bidi="ar-SA"/>
        </w:rPr>
      </w:pPr>
      <w:r w:rsidRPr="00C20782">
        <w:rPr>
          <w:rFonts w:eastAsia="Times New Roman" w:cs="Times New Roman"/>
          <w:bCs/>
          <w:kern w:val="0"/>
          <w:sz w:val="22"/>
          <w:szCs w:val="22"/>
          <w:lang w:eastAsia="en-US" w:bidi="ar-SA"/>
        </w:rPr>
        <w:t>Massi L</w:t>
      </w:r>
      <w:r w:rsidR="002D1C7A">
        <w:rPr>
          <w:rFonts w:eastAsia="Times New Roman" w:cs="Times New Roman"/>
          <w:bCs/>
          <w:kern w:val="0"/>
          <w:sz w:val="22"/>
          <w:szCs w:val="22"/>
          <w:lang w:eastAsia="en-US" w:bidi="ar-SA"/>
        </w:rPr>
        <w:t>.</w:t>
      </w:r>
      <w:r w:rsidRPr="00C20782">
        <w:rPr>
          <w:rFonts w:eastAsia="Times New Roman" w:cs="Times New Roman"/>
          <w:bCs/>
          <w:kern w:val="0"/>
          <w:sz w:val="22"/>
          <w:szCs w:val="22"/>
          <w:lang w:eastAsia="en-US" w:bidi="ar-SA"/>
        </w:rPr>
        <w:t>, Hagihara K</w:t>
      </w:r>
      <w:r w:rsidR="002D1C7A">
        <w:rPr>
          <w:rFonts w:eastAsia="Times New Roman" w:cs="Times New Roman"/>
          <w:bCs/>
          <w:kern w:val="0"/>
          <w:sz w:val="22"/>
          <w:szCs w:val="22"/>
          <w:lang w:eastAsia="en-US" w:bidi="ar-SA"/>
        </w:rPr>
        <w:t>.</w:t>
      </w:r>
      <w:r w:rsidRPr="00C20782">
        <w:rPr>
          <w:rFonts w:eastAsia="Times New Roman" w:cs="Times New Roman"/>
          <w:bCs/>
          <w:kern w:val="0"/>
          <w:sz w:val="22"/>
          <w:szCs w:val="22"/>
          <w:lang w:eastAsia="en-US" w:bidi="ar-SA"/>
        </w:rPr>
        <w:t xml:space="preserve">,  …, </w:t>
      </w:r>
      <w:r w:rsidRPr="00F06787">
        <w:rPr>
          <w:rFonts w:eastAsia="Times New Roman" w:cs="Times New Roman"/>
          <w:b/>
          <w:kern w:val="0"/>
          <w:sz w:val="22"/>
          <w:szCs w:val="22"/>
          <w:lang w:eastAsia="en-US" w:bidi="ar-SA"/>
        </w:rPr>
        <w:t>Karalis N</w:t>
      </w:r>
      <w:r w:rsidR="002D1C7A">
        <w:rPr>
          <w:rFonts w:eastAsia="Times New Roman" w:cs="Times New Roman"/>
          <w:b/>
          <w:kern w:val="0"/>
          <w:sz w:val="22"/>
          <w:szCs w:val="22"/>
          <w:lang w:eastAsia="en-US" w:bidi="ar-SA"/>
        </w:rPr>
        <w:t>.</w:t>
      </w:r>
      <w:r w:rsidRPr="00F06787">
        <w:rPr>
          <w:rFonts w:eastAsia="Times New Roman" w:cs="Times New Roman"/>
          <w:b/>
          <w:kern w:val="0"/>
          <w:sz w:val="22"/>
          <w:szCs w:val="22"/>
          <w:vertAlign w:val="superscript"/>
          <w:lang w:eastAsia="en-US" w:bidi="ar-SA"/>
        </w:rPr>
        <w:t>*</w:t>
      </w:r>
      <w:r w:rsidRPr="00C20782">
        <w:rPr>
          <w:rFonts w:eastAsia="Times New Roman" w:cs="Times New Roman"/>
          <w:bCs/>
          <w:kern w:val="0"/>
          <w:sz w:val="22"/>
          <w:szCs w:val="22"/>
          <w:lang w:eastAsia="en-US" w:bidi="ar-SA"/>
        </w:rPr>
        <w:t xml:space="preserve">,  Lüthi </w:t>
      </w:r>
      <w:r w:rsidR="00021F6E">
        <w:rPr>
          <w:rFonts w:eastAsia="Times New Roman" w:cs="Times New Roman"/>
          <w:bCs/>
          <w:kern w:val="0"/>
          <w:sz w:val="22"/>
          <w:szCs w:val="22"/>
          <w:lang w:eastAsia="en-US" w:bidi="ar-SA"/>
        </w:rPr>
        <w:t>A</w:t>
      </w:r>
      <w:r w:rsidR="002D1C7A">
        <w:rPr>
          <w:rFonts w:eastAsia="Times New Roman" w:cs="Times New Roman"/>
          <w:bCs/>
          <w:kern w:val="0"/>
          <w:sz w:val="22"/>
          <w:szCs w:val="22"/>
          <w:lang w:eastAsia="en-US" w:bidi="ar-SA"/>
        </w:rPr>
        <w:t>.</w:t>
      </w:r>
      <w:r w:rsidRPr="00C20782">
        <w:rPr>
          <w:rFonts w:eastAsia="Times New Roman" w:cs="Times New Roman"/>
          <w:b/>
          <w:bCs/>
          <w:kern w:val="0"/>
          <w:sz w:val="22"/>
          <w:szCs w:val="22"/>
          <w:vertAlign w:val="superscript"/>
          <w:lang w:eastAsia="en-US" w:bidi="ar-SA"/>
        </w:rPr>
        <w:t>*</w:t>
      </w:r>
      <w:r w:rsidRPr="00C20782">
        <w:rPr>
          <w:rFonts w:eastAsia="Times New Roman" w:cs="Times New Roman"/>
          <w:b/>
          <w:bCs/>
          <w:kern w:val="0"/>
          <w:sz w:val="22"/>
          <w:szCs w:val="22"/>
          <w:lang w:eastAsia="en-US" w:bidi="ar-SA"/>
        </w:rPr>
        <w:t xml:space="preserve"> </w:t>
      </w:r>
      <w:r w:rsidRPr="00C20782">
        <w:rPr>
          <w:rFonts w:eastAsia="Times New Roman" w:cs="Times New Roman"/>
          <w:bCs/>
          <w:kern w:val="0"/>
          <w:sz w:val="22"/>
          <w:szCs w:val="22"/>
          <w:lang w:eastAsia="en-US" w:bidi="ar-SA"/>
        </w:rPr>
        <w:br/>
        <w:t>Di-synaptic specificity of serial information flow for conditioned fear</w:t>
      </w:r>
      <w:r>
        <w:rPr>
          <w:rFonts w:eastAsia="Times New Roman" w:cs="Times New Roman"/>
          <w:bCs/>
          <w:kern w:val="0"/>
          <w:sz w:val="22"/>
          <w:szCs w:val="22"/>
          <w:lang w:eastAsia="en-US" w:bidi="ar-SA"/>
        </w:rPr>
        <w:br/>
      </w:r>
      <w:r w:rsidRPr="00FB4DFA">
        <w:rPr>
          <w:rFonts w:eastAsia="Times New Roman" w:cs="Times New Roman"/>
          <w:bCs/>
          <w:i/>
          <w:iCs/>
          <w:kern w:val="0"/>
          <w:sz w:val="22"/>
          <w:szCs w:val="22"/>
          <w:lang w:eastAsia="en-US" w:bidi="ar-SA"/>
        </w:rPr>
        <w:t>Science Advances</w:t>
      </w:r>
      <w:r w:rsidR="002D1C7A">
        <w:rPr>
          <w:rFonts w:eastAsia="Times New Roman" w:cs="Times New Roman"/>
          <w:bCs/>
          <w:i/>
          <w:iCs/>
          <w:kern w:val="0"/>
          <w:sz w:val="22"/>
          <w:szCs w:val="22"/>
          <w:lang w:eastAsia="en-US" w:bidi="ar-SA"/>
        </w:rPr>
        <w:t>, 2023</w:t>
      </w:r>
    </w:p>
    <w:p w14:paraId="383B5559" w14:textId="258C1FA5" w:rsidR="00411E09" w:rsidRPr="00C8524D" w:rsidRDefault="00411E09" w:rsidP="00834E5C">
      <w:pPr>
        <w:pStyle w:val="ListParagraph"/>
        <w:widowControl/>
        <w:numPr>
          <w:ilvl w:val="0"/>
          <w:numId w:val="44"/>
        </w:numPr>
        <w:tabs>
          <w:tab w:val="left" w:pos="851"/>
        </w:tabs>
        <w:suppressAutoHyphens w:val="0"/>
        <w:spacing w:afterLines="50" w:after="120"/>
        <w:ind w:left="425" w:hanging="426"/>
        <w:contextualSpacing w:val="0"/>
        <w:rPr>
          <w:rFonts w:eastAsia="Times New Roman" w:cs="Times New Roman"/>
          <w:kern w:val="0"/>
          <w:sz w:val="22"/>
          <w:szCs w:val="22"/>
          <w:lang w:eastAsia="en-US" w:bidi="ar-SA"/>
        </w:rPr>
      </w:pPr>
      <w:r w:rsidRPr="00C8524D">
        <w:rPr>
          <w:rFonts w:eastAsia="Times New Roman" w:cs="Times New Roman"/>
          <w:b/>
          <w:kern w:val="0"/>
          <w:sz w:val="22"/>
          <w:szCs w:val="22"/>
          <w:lang w:eastAsia="en-US" w:bidi="ar-SA"/>
        </w:rPr>
        <w:t>Karalis, N.</w:t>
      </w:r>
      <w:r w:rsidRPr="00C8524D">
        <w:rPr>
          <w:rFonts w:eastAsia="Times New Roman" w:cs="Times New Roman"/>
          <w:kern w:val="0"/>
          <w:sz w:val="22"/>
          <w:szCs w:val="22"/>
          <w:lang w:eastAsia="en-US" w:bidi="ar-SA"/>
        </w:rPr>
        <w:t>, &amp; Sirota, A</w:t>
      </w:r>
      <w:r w:rsidR="00834E5C" w:rsidRPr="00C8524D">
        <w:rPr>
          <w:rFonts w:eastAsia="Times New Roman" w:cs="Times New Roman"/>
          <w:kern w:val="0"/>
          <w:sz w:val="22"/>
          <w:szCs w:val="22"/>
          <w:lang w:eastAsia="en-US" w:bidi="ar-SA"/>
        </w:rPr>
        <w:br/>
      </w:r>
      <w:r w:rsidRPr="00C8524D">
        <w:rPr>
          <w:rFonts w:eastAsia="Times New Roman" w:cs="Times New Roman"/>
          <w:kern w:val="0"/>
          <w:sz w:val="22"/>
          <w:szCs w:val="22"/>
          <w:lang w:eastAsia="en-US" w:bidi="ar-SA"/>
        </w:rPr>
        <w:t xml:space="preserve">Breathing coordinates cortico-hippocampal dynamics in mice during offline states. </w:t>
      </w:r>
      <w:r w:rsidR="00834E5C" w:rsidRPr="00C8524D">
        <w:rPr>
          <w:rFonts w:eastAsia="Times New Roman" w:cs="Times New Roman"/>
          <w:kern w:val="0"/>
          <w:sz w:val="22"/>
          <w:szCs w:val="22"/>
          <w:lang w:eastAsia="en-US" w:bidi="ar-SA"/>
        </w:rPr>
        <w:br/>
      </w:r>
      <w:r w:rsidRPr="00C8524D">
        <w:rPr>
          <w:rFonts w:eastAsia="Times New Roman" w:cs="Times New Roman"/>
          <w:i/>
          <w:iCs/>
          <w:kern w:val="0"/>
          <w:sz w:val="22"/>
          <w:szCs w:val="22"/>
          <w:lang w:eastAsia="en-US" w:bidi="ar-SA"/>
        </w:rPr>
        <w:t>Nature communications</w:t>
      </w:r>
      <w:r w:rsidRPr="00C8524D">
        <w:rPr>
          <w:rFonts w:eastAsia="Times New Roman" w:cs="Times New Roman"/>
          <w:kern w:val="0"/>
          <w:sz w:val="22"/>
          <w:szCs w:val="22"/>
          <w:lang w:eastAsia="en-US" w:bidi="ar-SA"/>
        </w:rPr>
        <w:t>,</w:t>
      </w:r>
      <w:r w:rsidR="002D1C7A">
        <w:rPr>
          <w:rFonts w:eastAsia="Times New Roman" w:cs="Times New Roman"/>
          <w:i/>
          <w:iCs/>
          <w:kern w:val="0"/>
          <w:sz w:val="22"/>
          <w:szCs w:val="22"/>
          <w:lang w:eastAsia="en-US" w:bidi="ar-SA"/>
        </w:rPr>
        <w:t xml:space="preserve"> 2022</w:t>
      </w:r>
    </w:p>
    <w:p w14:paraId="489F20BD" w14:textId="39186D29" w:rsidR="00411E09" w:rsidRPr="00C8524D" w:rsidRDefault="00411E09" w:rsidP="00834E5C">
      <w:pPr>
        <w:pStyle w:val="ListParagraph"/>
        <w:numPr>
          <w:ilvl w:val="0"/>
          <w:numId w:val="44"/>
        </w:numPr>
        <w:tabs>
          <w:tab w:val="left" w:pos="851"/>
        </w:tabs>
        <w:spacing w:afterLines="50" w:after="120"/>
        <w:ind w:left="425" w:hanging="426"/>
        <w:contextualSpacing w:val="0"/>
        <w:rPr>
          <w:rFonts w:eastAsia="Times New Roman" w:cs="Times New Roman"/>
          <w:kern w:val="0"/>
          <w:sz w:val="22"/>
          <w:szCs w:val="22"/>
          <w:lang w:eastAsia="en-US" w:bidi="ar-SA"/>
        </w:rPr>
      </w:pPr>
      <w:r w:rsidRPr="00C8524D">
        <w:rPr>
          <w:rFonts w:eastAsia="Times New Roman" w:cs="Times New Roman"/>
          <w:kern w:val="0"/>
          <w:sz w:val="22"/>
          <w:szCs w:val="22"/>
          <w:lang w:eastAsia="en-US" w:bidi="ar-SA"/>
        </w:rPr>
        <w:t xml:space="preserve">Hagihara, K. M., </w:t>
      </w:r>
      <w:proofErr w:type="spellStart"/>
      <w:r w:rsidRPr="00C8524D">
        <w:rPr>
          <w:rFonts w:eastAsia="Times New Roman" w:cs="Times New Roman"/>
          <w:kern w:val="0"/>
          <w:sz w:val="22"/>
          <w:szCs w:val="22"/>
          <w:lang w:eastAsia="en-US" w:bidi="ar-SA"/>
        </w:rPr>
        <w:t>Bukalo</w:t>
      </w:r>
      <w:proofErr w:type="spellEnd"/>
      <w:r w:rsidRPr="00C8524D">
        <w:rPr>
          <w:rFonts w:eastAsia="Times New Roman" w:cs="Times New Roman"/>
          <w:kern w:val="0"/>
          <w:sz w:val="22"/>
          <w:szCs w:val="22"/>
          <w:lang w:eastAsia="en-US" w:bidi="ar-SA"/>
        </w:rPr>
        <w:t xml:space="preserve">, O., Zeller, M., Aksoy-Aksel, A., </w:t>
      </w:r>
      <w:r w:rsidRPr="00C8524D">
        <w:rPr>
          <w:rFonts w:eastAsia="Times New Roman" w:cs="Times New Roman"/>
          <w:b/>
          <w:kern w:val="0"/>
          <w:sz w:val="22"/>
          <w:szCs w:val="22"/>
          <w:lang w:eastAsia="en-US" w:bidi="ar-SA"/>
        </w:rPr>
        <w:t>Karalis, N.</w:t>
      </w:r>
      <w:r w:rsidRPr="00C8524D">
        <w:rPr>
          <w:rFonts w:eastAsia="Times New Roman" w:cs="Times New Roman"/>
          <w:kern w:val="0"/>
          <w:sz w:val="22"/>
          <w:szCs w:val="22"/>
          <w:lang w:eastAsia="en-US" w:bidi="ar-SA"/>
        </w:rPr>
        <w:t>, Limoges, A., Rigg, T., Campbell, T., Mendez, A., Weinholtz, C., Mahn, M., Zweifel, L. S., Palmiter, R. D., Ehrlich, I., Lüthi, A., &amp; Holmes, A.</w:t>
      </w:r>
      <w:r w:rsidR="00834E5C" w:rsidRPr="00C8524D">
        <w:rPr>
          <w:rFonts w:eastAsia="Times New Roman" w:cs="Times New Roman"/>
          <w:kern w:val="0"/>
          <w:sz w:val="22"/>
          <w:szCs w:val="22"/>
          <w:lang w:eastAsia="en-US" w:bidi="ar-SA"/>
        </w:rPr>
        <w:br/>
      </w:r>
      <w:r w:rsidRPr="00C8524D">
        <w:rPr>
          <w:rFonts w:eastAsia="Times New Roman" w:cs="Times New Roman"/>
          <w:kern w:val="0"/>
          <w:sz w:val="22"/>
          <w:szCs w:val="22"/>
          <w:lang w:eastAsia="en-US" w:bidi="ar-SA"/>
        </w:rPr>
        <w:t xml:space="preserve">Intercalated amygdala clusters orchestrate a switch in fear state. </w:t>
      </w:r>
      <w:r w:rsidR="00834E5C" w:rsidRPr="00C8524D">
        <w:rPr>
          <w:rFonts w:eastAsia="Times New Roman" w:cs="Times New Roman"/>
          <w:kern w:val="0"/>
          <w:sz w:val="22"/>
          <w:szCs w:val="22"/>
          <w:lang w:eastAsia="en-US" w:bidi="ar-SA"/>
        </w:rPr>
        <w:br/>
      </w:r>
      <w:r w:rsidRPr="00C8524D">
        <w:rPr>
          <w:rFonts w:eastAsia="Times New Roman" w:cs="Times New Roman"/>
          <w:i/>
          <w:iCs/>
          <w:kern w:val="0"/>
          <w:sz w:val="22"/>
          <w:szCs w:val="22"/>
          <w:lang w:eastAsia="en-US" w:bidi="ar-SA"/>
        </w:rPr>
        <w:t>Nature</w:t>
      </w:r>
      <w:r w:rsidR="002D1C7A">
        <w:rPr>
          <w:rFonts w:eastAsia="Times New Roman" w:cs="Times New Roman"/>
          <w:i/>
          <w:iCs/>
          <w:kern w:val="0"/>
          <w:sz w:val="22"/>
          <w:szCs w:val="22"/>
          <w:lang w:eastAsia="en-US" w:bidi="ar-SA"/>
        </w:rPr>
        <w:t>, 2021</w:t>
      </w:r>
    </w:p>
    <w:p w14:paraId="26328102" w14:textId="1545E2B4" w:rsidR="00411E09" w:rsidRPr="00C8524D" w:rsidRDefault="00411E09" w:rsidP="00834E5C">
      <w:pPr>
        <w:pStyle w:val="ListParagraph"/>
        <w:numPr>
          <w:ilvl w:val="0"/>
          <w:numId w:val="44"/>
        </w:numPr>
        <w:tabs>
          <w:tab w:val="left" w:pos="851"/>
        </w:tabs>
        <w:spacing w:afterLines="50" w:after="120"/>
        <w:ind w:left="425" w:hanging="426"/>
        <w:contextualSpacing w:val="0"/>
        <w:rPr>
          <w:rFonts w:eastAsia="Times New Roman" w:cs="Times New Roman"/>
          <w:kern w:val="0"/>
          <w:sz w:val="22"/>
          <w:szCs w:val="22"/>
          <w:lang w:eastAsia="en-US" w:bidi="ar-SA"/>
        </w:rPr>
      </w:pPr>
      <w:r w:rsidRPr="00C8524D">
        <w:rPr>
          <w:rFonts w:eastAsia="Times New Roman" w:cs="Times New Roman"/>
          <w:kern w:val="0"/>
          <w:sz w:val="22"/>
          <w:szCs w:val="22"/>
          <w:lang w:eastAsia="en-US" w:bidi="ar-SA"/>
        </w:rPr>
        <w:t>Mahn, M., Saraf-</w:t>
      </w:r>
      <w:proofErr w:type="spellStart"/>
      <w:r w:rsidRPr="00C8524D">
        <w:rPr>
          <w:rFonts w:eastAsia="Times New Roman" w:cs="Times New Roman"/>
          <w:kern w:val="0"/>
          <w:sz w:val="22"/>
          <w:szCs w:val="22"/>
          <w:lang w:eastAsia="en-US" w:bidi="ar-SA"/>
        </w:rPr>
        <w:t>Sinik</w:t>
      </w:r>
      <w:proofErr w:type="spellEnd"/>
      <w:r w:rsidRPr="00C8524D">
        <w:rPr>
          <w:rFonts w:eastAsia="Times New Roman" w:cs="Times New Roman"/>
          <w:kern w:val="0"/>
          <w:sz w:val="22"/>
          <w:szCs w:val="22"/>
          <w:lang w:eastAsia="en-US" w:bidi="ar-SA"/>
        </w:rPr>
        <w:t xml:space="preserve">, I., Patil, P., Pulin, M., Bitton, E., </w:t>
      </w:r>
      <w:r w:rsidRPr="00C8524D">
        <w:rPr>
          <w:rFonts w:eastAsia="Times New Roman" w:cs="Times New Roman"/>
          <w:b/>
          <w:kern w:val="0"/>
          <w:sz w:val="22"/>
          <w:szCs w:val="22"/>
          <w:lang w:eastAsia="en-US" w:bidi="ar-SA"/>
        </w:rPr>
        <w:t>Karalis, N.</w:t>
      </w:r>
      <w:r w:rsidRPr="00C8524D">
        <w:rPr>
          <w:rFonts w:eastAsia="Times New Roman" w:cs="Times New Roman"/>
          <w:kern w:val="0"/>
          <w:sz w:val="22"/>
          <w:szCs w:val="22"/>
          <w:lang w:eastAsia="en-US" w:bidi="ar-SA"/>
        </w:rPr>
        <w:t xml:space="preserve">, </w:t>
      </w:r>
      <w:proofErr w:type="spellStart"/>
      <w:r w:rsidRPr="00C8524D">
        <w:rPr>
          <w:rFonts w:eastAsia="Times New Roman" w:cs="Times New Roman"/>
          <w:kern w:val="0"/>
          <w:sz w:val="22"/>
          <w:szCs w:val="22"/>
          <w:lang w:eastAsia="en-US" w:bidi="ar-SA"/>
        </w:rPr>
        <w:t>Bruentgens</w:t>
      </w:r>
      <w:proofErr w:type="spellEnd"/>
      <w:r w:rsidRPr="00C8524D">
        <w:rPr>
          <w:rFonts w:eastAsia="Times New Roman" w:cs="Times New Roman"/>
          <w:kern w:val="0"/>
          <w:sz w:val="22"/>
          <w:szCs w:val="22"/>
          <w:lang w:eastAsia="en-US" w:bidi="ar-SA"/>
        </w:rPr>
        <w:t xml:space="preserve">, F., </w:t>
      </w:r>
      <w:proofErr w:type="spellStart"/>
      <w:r w:rsidRPr="00C8524D">
        <w:rPr>
          <w:rFonts w:eastAsia="Times New Roman" w:cs="Times New Roman"/>
          <w:kern w:val="0"/>
          <w:sz w:val="22"/>
          <w:szCs w:val="22"/>
          <w:lang w:eastAsia="en-US" w:bidi="ar-SA"/>
        </w:rPr>
        <w:t>Palgi</w:t>
      </w:r>
      <w:proofErr w:type="spellEnd"/>
      <w:r w:rsidRPr="00C8524D">
        <w:rPr>
          <w:rFonts w:eastAsia="Times New Roman" w:cs="Times New Roman"/>
          <w:kern w:val="0"/>
          <w:sz w:val="22"/>
          <w:szCs w:val="22"/>
          <w:lang w:eastAsia="en-US" w:bidi="ar-SA"/>
        </w:rPr>
        <w:t xml:space="preserve">, S., Gat, A., Dine, J., </w:t>
      </w:r>
      <w:proofErr w:type="spellStart"/>
      <w:r w:rsidRPr="00C8524D">
        <w:rPr>
          <w:rFonts w:eastAsia="Times New Roman" w:cs="Times New Roman"/>
          <w:kern w:val="0"/>
          <w:sz w:val="22"/>
          <w:szCs w:val="22"/>
          <w:lang w:eastAsia="en-US" w:bidi="ar-SA"/>
        </w:rPr>
        <w:t>Wietek</w:t>
      </w:r>
      <w:proofErr w:type="spellEnd"/>
      <w:r w:rsidRPr="00C8524D">
        <w:rPr>
          <w:rFonts w:eastAsia="Times New Roman" w:cs="Times New Roman"/>
          <w:kern w:val="0"/>
          <w:sz w:val="22"/>
          <w:szCs w:val="22"/>
          <w:lang w:eastAsia="en-US" w:bidi="ar-SA"/>
        </w:rPr>
        <w:t xml:space="preserve">, J., Davidi, I., Levy, R., Litvin, A., Zhou, F., Sauter, K., Soba, P., Schmitz, D., Lüthi, A., Rost, B. R., … </w:t>
      </w:r>
      <w:proofErr w:type="spellStart"/>
      <w:r w:rsidRPr="00C8524D">
        <w:rPr>
          <w:rFonts w:eastAsia="Times New Roman" w:cs="Times New Roman"/>
          <w:kern w:val="0"/>
          <w:sz w:val="22"/>
          <w:szCs w:val="22"/>
          <w:lang w:eastAsia="en-US" w:bidi="ar-SA"/>
        </w:rPr>
        <w:t>Yizhar</w:t>
      </w:r>
      <w:proofErr w:type="spellEnd"/>
      <w:r w:rsidRPr="00C8524D">
        <w:rPr>
          <w:rFonts w:eastAsia="Times New Roman" w:cs="Times New Roman"/>
          <w:kern w:val="0"/>
          <w:sz w:val="22"/>
          <w:szCs w:val="22"/>
          <w:lang w:eastAsia="en-US" w:bidi="ar-SA"/>
        </w:rPr>
        <w:t>, O.</w:t>
      </w:r>
      <w:r w:rsidR="00834E5C" w:rsidRPr="00C8524D">
        <w:rPr>
          <w:rFonts w:eastAsia="Times New Roman" w:cs="Times New Roman"/>
          <w:kern w:val="0"/>
          <w:sz w:val="22"/>
          <w:szCs w:val="22"/>
          <w:lang w:eastAsia="en-US" w:bidi="ar-SA"/>
        </w:rPr>
        <w:br/>
      </w:r>
      <w:r w:rsidRPr="00C8524D">
        <w:rPr>
          <w:rFonts w:eastAsia="Times New Roman" w:cs="Times New Roman"/>
          <w:kern w:val="0"/>
          <w:sz w:val="22"/>
          <w:szCs w:val="22"/>
          <w:lang w:eastAsia="en-US" w:bidi="ar-SA"/>
        </w:rPr>
        <w:t xml:space="preserve">Efficient optogenetic silencing of neurotransmitter release with a mosquito rhodopsin. </w:t>
      </w:r>
      <w:r w:rsidR="00834E5C" w:rsidRPr="00C8524D">
        <w:rPr>
          <w:rFonts w:eastAsia="Times New Roman" w:cs="Times New Roman"/>
          <w:kern w:val="0"/>
          <w:sz w:val="22"/>
          <w:szCs w:val="22"/>
          <w:lang w:eastAsia="en-US" w:bidi="ar-SA"/>
        </w:rPr>
        <w:br/>
      </w:r>
      <w:r w:rsidRPr="00C8524D">
        <w:rPr>
          <w:rFonts w:eastAsia="Times New Roman" w:cs="Times New Roman"/>
          <w:i/>
          <w:iCs/>
          <w:kern w:val="0"/>
          <w:sz w:val="22"/>
          <w:szCs w:val="22"/>
          <w:lang w:eastAsia="en-US" w:bidi="ar-SA"/>
        </w:rPr>
        <w:t>Neuron</w:t>
      </w:r>
      <w:r w:rsidR="002D1C7A">
        <w:rPr>
          <w:rFonts w:eastAsia="Times New Roman" w:cs="Times New Roman"/>
          <w:i/>
          <w:iCs/>
          <w:kern w:val="0"/>
          <w:sz w:val="22"/>
          <w:szCs w:val="22"/>
          <w:lang w:eastAsia="en-US" w:bidi="ar-SA"/>
        </w:rPr>
        <w:t>, 2021</w:t>
      </w:r>
    </w:p>
    <w:p w14:paraId="4A29920E" w14:textId="4AC75AD4" w:rsidR="00411E09" w:rsidRPr="00C8524D" w:rsidRDefault="00411E09" w:rsidP="00834E5C">
      <w:pPr>
        <w:pStyle w:val="ListParagraph"/>
        <w:numPr>
          <w:ilvl w:val="0"/>
          <w:numId w:val="44"/>
        </w:numPr>
        <w:tabs>
          <w:tab w:val="left" w:pos="851"/>
        </w:tabs>
        <w:spacing w:afterLines="50" w:after="120"/>
        <w:ind w:left="425" w:hanging="426"/>
        <w:contextualSpacing w:val="0"/>
        <w:rPr>
          <w:rFonts w:eastAsia="Times New Roman" w:cs="Times New Roman"/>
          <w:kern w:val="0"/>
          <w:sz w:val="22"/>
          <w:szCs w:val="22"/>
          <w:lang w:eastAsia="en-US" w:bidi="ar-SA"/>
        </w:rPr>
      </w:pPr>
      <w:r w:rsidRPr="00C8524D">
        <w:rPr>
          <w:rFonts w:eastAsia="Times New Roman" w:cs="Times New Roman"/>
          <w:kern w:val="0"/>
          <w:sz w:val="22"/>
          <w:szCs w:val="22"/>
          <w:lang w:eastAsia="en-US" w:bidi="ar-SA"/>
        </w:rPr>
        <w:t xml:space="preserve">Castillo, X., Castro-Obregón, S., Gutiérrez-Becker, B., Gutiérrez-Ospina, G., </w:t>
      </w:r>
      <w:r w:rsidRPr="00C8524D">
        <w:rPr>
          <w:rFonts w:eastAsia="Times New Roman" w:cs="Times New Roman"/>
          <w:b/>
          <w:kern w:val="0"/>
          <w:sz w:val="22"/>
          <w:szCs w:val="22"/>
          <w:lang w:eastAsia="en-US" w:bidi="ar-SA"/>
        </w:rPr>
        <w:t>Karalis, N.</w:t>
      </w:r>
      <w:r w:rsidRPr="00C8524D">
        <w:rPr>
          <w:rFonts w:eastAsia="Times New Roman" w:cs="Times New Roman"/>
          <w:kern w:val="0"/>
          <w:sz w:val="22"/>
          <w:szCs w:val="22"/>
          <w:lang w:eastAsia="en-US" w:bidi="ar-SA"/>
        </w:rPr>
        <w:t>, Khalil, A. A., Lopez-</w:t>
      </w:r>
      <w:proofErr w:type="spellStart"/>
      <w:r w:rsidRPr="00C8524D">
        <w:rPr>
          <w:rFonts w:eastAsia="Times New Roman" w:cs="Times New Roman"/>
          <w:kern w:val="0"/>
          <w:sz w:val="22"/>
          <w:szCs w:val="22"/>
          <w:lang w:eastAsia="en-US" w:bidi="ar-SA"/>
        </w:rPr>
        <w:t>Noguerola</w:t>
      </w:r>
      <w:proofErr w:type="spellEnd"/>
      <w:r w:rsidRPr="00C8524D">
        <w:rPr>
          <w:rFonts w:eastAsia="Times New Roman" w:cs="Times New Roman"/>
          <w:kern w:val="0"/>
          <w:sz w:val="22"/>
          <w:szCs w:val="22"/>
          <w:lang w:eastAsia="en-US" w:bidi="ar-SA"/>
        </w:rPr>
        <w:t xml:space="preserve">, J. S., Rodríguez, L. L., Martínez-Martínez, E., Perez-Cruz, C., Pérez-Velázquez, J., Piña, A. L., Rubio, K., García, H., Syeda, T., </w:t>
      </w:r>
      <w:proofErr w:type="spellStart"/>
      <w:r w:rsidRPr="00C8524D">
        <w:rPr>
          <w:rFonts w:eastAsia="Times New Roman" w:cs="Times New Roman"/>
          <w:kern w:val="0"/>
          <w:sz w:val="22"/>
          <w:szCs w:val="22"/>
          <w:lang w:eastAsia="en-US" w:bidi="ar-SA"/>
        </w:rPr>
        <w:t>Vanoye</w:t>
      </w:r>
      <w:proofErr w:type="spellEnd"/>
      <w:r w:rsidRPr="00C8524D">
        <w:rPr>
          <w:rFonts w:eastAsia="Times New Roman" w:cs="Times New Roman"/>
          <w:kern w:val="0"/>
          <w:sz w:val="22"/>
          <w:szCs w:val="22"/>
          <w:lang w:eastAsia="en-US" w:bidi="ar-SA"/>
        </w:rPr>
        <w:t xml:space="preserve">-Carlo, A., </w:t>
      </w:r>
      <w:proofErr w:type="spellStart"/>
      <w:r w:rsidRPr="00C8524D">
        <w:rPr>
          <w:rFonts w:eastAsia="Times New Roman" w:cs="Times New Roman"/>
          <w:kern w:val="0"/>
          <w:sz w:val="22"/>
          <w:szCs w:val="22"/>
          <w:lang w:eastAsia="en-US" w:bidi="ar-SA"/>
        </w:rPr>
        <w:t>Villringer</w:t>
      </w:r>
      <w:proofErr w:type="spellEnd"/>
      <w:r w:rsidRPr="00C8524D">
        <w:rPr>
          <w:rFonts w:eastAsia="Times New Roman" w:cs="Times New Roman"/>
          <w:kern w:val="0"/>
          <w:sz w:val="22"/>
          <w:szCs w:val="22"/>
          <w:lang w:eastAsia="en-US" w:bidi="ar-SA"/>
        </w:rPr>
        <w:t xml:space="preserve">, A., Winek, K., &amp; Zille, M. </w:t>
      </w:r>
      <w:r w:rsidR="00834E5C" w:rsidRPr="00C8524D">
        <w:rPr>
          <w:rFonts w:eastAsia="Times New Roman" w:cs="Times New Roman"/>
          <w:kern w:val="0"/>
          <w:sz w:val="22"/>
          <w:szCs w:val="22"/>
          <w:lang w:eastAsia="en-US" w:bidi="ar-SA"/>
        </w:rPr>
        <w:br/>
      </w:r>
      <w:r w:rsidRPr="00C8524D">
        <w:rPr>
          <w:rFonts w:eastAsia="Times New Roman" w:cs="Times New Roman"/>
          <w:kern w:val="0"/>
          <w:sz w:val="22"/>
          <w:szCs w:val="22"/>
          <w:lang w:eastAsia="en-US" w:bidi="ar-SA"/>
        </w:rPr>
        <w:t xml:space="preserve">Re-thinking the Etiological Framework of Neurodegeneration. </w:t>
      </w:r>
      <w:r w:rsidR="00834E5C" w:rsidRPr="00C8524D">
        <w:rPr>
          <w:rFonts w:eastAsia="Times New Roman" w:cs="Times New Roman"/>
          <w:kern w:val="0"/>
          <w:sz w:val="22"/>
          <w:szCs w:val="22"/>
          <w:lang w:eastAsia="en-US" w:bidi="ar-SA"/>
        </w:rPr>
        <w:br/>
      </w:r>
      <w:r w:rsidRPr="002D1C7A">
        <w:rPr>
          <w:rFonts w:eastAsia="Times New Roman" w:cs="Times New Roman"/>
          <w:i/>
          <w:iCs/>
          <w:kern w:val="0"/>
          <w:sz w:val="22"/>
          <w:szCs w:val="22"/>
          <w:lang w:eastAsia="en-US" w:bidi="ar-SA"/>
        </w:rPr>
        <w:t>Frontiers in neuroscience</w:t>
      </w:r>
      <w:r w:rsidR="002D1C7A" w:rsidRPr="002D1C7A">
        <w:rPr>
          <w:rFonts w:eastAsia="Times New Roman" w:cs="Times New Roman"/>
          <w:i/>
          <w:iCs/>
          <w:kern w:val="0"/>
          <w:sz w:val="22"/>
          <w:szCs w:val="22"/>
          <w:lang w:eastAsia="en-US" w:bidi="ar-SA"/>
        </w:rPr>
        <w:t>, 2019</w:t>
      </w:r>
    </w:p>
    <w:p w14:paraId="4AD2DAAF" w14:textId="5822553C" w:rsidR="00411E09" w:rsidRPr="002D1C7A" w:rsidRDefault="00411E09" w:rsidP="002D1C7A">
      <w:pPr>
        <w:pStyle w:val="ListParagraph"/>
        <w:numPr>
          <w:ilvl w:val="0"/>
          <w:numId w:val="44"/>
        </w:numPr>
        <w:tabs>
          <w:tab w:val="left" w:pos="851"/>
        </w:tabs>
        <w:spacing w:afterLines="50" w:after="120"/>
        <w:ind w:left="425" w:hanging="426"/>
        <w:contextualSpacing w:val="0"/>
        <w:rPr>
          <w:rFonts w:eastAsia="Times New Roman" w:cs="Times New Roman"/>
          <w:kern w:val="0"/>
          <w:sz w:val="22"/>
          <w:szCs w:val="22"/>
          <w:lang w:eastAsia="en-US" w:bidi="ar-SA"/>
        </w:rPr>
      </w:pPr>
      <w:r w:rsidRPr="003D10AF">
        <w:rPr>
          <w:rFonts w:eastAsia="Times New Roman" w:cs="Times New Roman"/>
          <w:kern w:val="0"/>
          <w:sz w:val="22"/>
          <w:szCs w:val="22"/>
          <w:lang w:val="de-CH" w:eastAsia="en-US" w:bidi="ar-SA"/>
        </w:rPr>
        <w:t xml:space="preserve">Babaev, O., Cruces-Solis, H., Piletti Chatain, C., Hammer, M., Wenger, S., Ali, H., </w:t>
      </w:r>
      <w:r w:rsidRPr="003D10AF">
        <w:rPr>
          <w:rFonts w:eastAsia="Times New Roman" w:cs="Times New Roman"/>
          <w:b/>
          <w:kern w:val="0"/>
          <w:sz w:val="22"/>
          <w:szCs w:val="22"/>
          <w:lang w:val="de-CH" w:eastAsia="en-US" w:bidi="ar-SA"/>
        </w:rPr>
        <w:t>Karalis, N.</w:t>
      </w:r>
      <w:r w:rsidRPr="003D10AF">
        <w:rPr>
          <w:rFonts w:eastAsia="Times New Roman" w:cs="Times New Roman"/>
          <w:kern w:val="0"/>
          <w:sz w:val="22"/>
          <w:szCs w:val="22"/>
          <w:lang w:val="de-CH" w:eastAsia="en-US" w:bidi="ar-SA"/>
        </w:rPr>
        <w:t xml:space="preserve">, de Hoz, L., Schlüter, O. M., Yanagawa, Y., Ehrenreich, H., Taschenberger, H., Brose, N., &amp; Krueger-Burg, D. </w:t>
      </w:r>
      <w:r w:rsidR="002D1C7A">
        <w:rPr>
          <w:rFonts w:eastAsia="Times New Roman" w:cs="Times New Roman"/>
          <w:kern w:val="0"/>
          <w:sz w:val="22"/>
          <w:szCs w:val="22"/>
          <w:lang w:val="de-CH" w:eastAsia="en-US" w:bidi="ar-SA"/>
        </w:rPr>
        <w:br/>
      </w:r>
      <w:r w:rsidRPr="002D1C7A">
        <w:rPr>
          <w:rFonts w:eastAsia="Times New Roman" w:cs="Times New Roman"/>
          <w:kern w:val="0"/>
          <w:sz w:val="22"/>
          <w:szCs w:val="22"/>
          <w:lang w:eastAsia="en-US" w:bidi="ar-SA"/>
        </w:rPr>
        <w:t xml:space="preserve">IgSF9b regulates anxiety behaviors through effects on </w:t>
      </w:r>
      <w:proofErr w:type="spellStart"/>
      <w:r w:rsidRPr="002D1C7A">
        <w:rPr>
          <w:rFonts w:eastAsia="Times New Roman" w:cs="Times New Roman"/>
          <w:kern w:val="0"/>
          <w:sz w:val="22"/>
          <w:szCs w:val="22"/>
          <w:lang w:eastAsia="en-US" w:bidi="ar-SA"/>
        </w:rPr>
        <w:t>centromedial</w:t>
      </w:r>
      <w:proofErr w:type="spellEnd"/>
      <w:r w:rsidRPr="002D1C7A">
        <w:rPr>
          <w:rFonts w:eastAsia="Times New Roman" w:cs="Times New Roman"/>
          <w:kern w:val="0"/>
          <w:sz w:val="22"/>
          <w:szCs w:val="22"/>
          <w:lang w:eastAsia="en-US" w:bidi="ar-SA"/>
        </w:rPr>
        <w:t xml:space="preserve"> amygdala inhibitory synapses. </w:t>
      </w:r>
      <w:r w:rsidR="00834E5C" w:rsidRPr="002D1C7A">
        <w:rPr>
          <w:rFonts w:eastAsia="Times New Roman" w:cs="Times New Roman"/>
          <w:kern w:val="0"/>
          <w:sz w:val="22"/>
          <w:szCs w:val="22"/>
          <w:lang w:eastAsia="en-US" w:bidi="ar-SA"/>
        </w:rPr>
        <w:br/>
      </w:r>
      <w:r w:rsidRPr="002D1C7A">
        <w:rPr>
          <w:rFonts w:eastAsia="Times New Roman" w:cs="Times New Roman"/>
          <w:i/>
          <w:iCs/>
          <w:kern w:val="0"/>
          <w:sz w:val="22"/>
          <w:szCs w:val="22"/>
          <w:lang w:eastAsia="en-US" w:bidi="ar-SA"/>
        </w:rPr>
        <w:t>Nature communications</w:t>
      </w:r>
      <w:r w:rsidRPr="002D1C7A">
        <w:rPr>
          <w:rFonts w:eastAsia="Times New Roman" w:cs="Times New Roman"/>
          <w:kern w:val="0"/>
          <w:sz w:val="22"/>
          <w:szCs w:val="22"/>
          <w:lang w:eastAsia="en-US" w:bidi="ar-SA"/>
        </w:rPr>
        <w:t xml:space="preserve">, </w:t>
      </w:r>
      <w:r w:rsidR="002D1C7A" w:rsidRPr="002D1C7A">
        <w:rPr>
          <w:rFonts w:eastAsia="Times New Roman" w:cs="Times New Roman"/>
          <w:i/>
          <w:iCs/>
          <w:kern w:val="0"/>
          <w:sz w:val="22"/>
          <w:szCs w:val="22"/>
          <w:lang w:eastAsia="en-US" w:bidi="ar-SA"/>
        </w:rPr>
        <w:t>2018</w:t>
      </w:r>
    </w:p>
    <w:p w14:paraId="2E773321" w14:textId="460AF321" w:rsidR="00411E09" w:rsidRPr="00C8524D" w:rsidRDefault="00411E09" w:rsidP="00834E5C">
      <w:pPr>
        <w:pStyle w:val="ListParagraph"/>
        <w:numPr>
          <w:ilvl w:val="0"/>
          <w:numId w:val="44"/>
        </w:numPr>
        <w:tabs>
          <w:tab w:val="left" w:pos="851"/>
        </w:tabs>
        <w:spacing w:afterLines="50" w:after="120"/>
        <w:ind w:left="425" w:hanging="426"/>
        <w:contextualSpacing w:val="0"/>
        <w:rPr>
          <w:rFonts w:eastAsia="Times New Roman" w:cs="Times New Roman"/>
          <w:kern w:val="0"/>
          <w:sz w:val="22"/>
          <w:szCs w:val="22"/>
          <w:lang w:eastAsia="en-US" w:bidi="ar-SA"/>
        </w:rPr>
      </w:pPr>
      <w:proofErr w:type="spellStart"/>
      <w:r w:rsidRPr="003D10AF">
        <w:rPr>
          <w:rFonts w:eastAsia="Times New Roman" w:cs="Times New Roman"/>
          <w:kern w:val="0"/>
          <w:sz w:val="22"/>
          <w:szCs w:val="22"/>
          <w:lang w:val="de-CH" w:eastAsia="en-US" w:bidi="ar-SA"/>
        </w:rPr>
        <w:t>Rozeske</w:t>
      </w:r>
      <w:proofErr w:type="spellEnd"/>
      <w:r w:rsidRPr="003D10AF">
        <w:rPr>
          <w:rFonts w:eastAsia="Times New Roman" w:cs="Times New Roman"/>
          <w:kern w:val="0"/>
          <w:sz w:val="22"/>
          <w:szCs w:val="22"/>
          <w:lang w:val="de-CH" w:eastAsia="en-US" w:bidi="ar-SA"/>
        </w:rPr>
        <w:t xml:space="preserve">, R. R., </w:t>
      </w:r>
      <w:proofErr w:type="spellStart"/>
      <w:r w:rsidRPr="003D10AF">
        <w:rPr>
          <w:rFonts w:eastAsia="Times New Roman" w:cs="Times New Roman"/>
          <w:kern w:val="0"/>
          <w:sz w:val="22"/>
          <w:szCs w:val="22"/>
          <w:lang w:val="de-CH" w:eastAsia="en-US" w:bidi="ar-SA"/>
        </w:rPr>
        <w:t>Jercog</w:t>
      </w:r>
      <w:proofErr w:type="spellEnd"/>
      <w:r w:rsidRPr="003D10AF">
        <w:rPr>
          <w:rFonts w:eastAsia="Times New Roman" w:cs="Times New Roman"/>
          <w:kern w:val="0"/>
          <w:sz w:val="22"/>
          <w:szCs w:val="22"/>
          <w:lang w:val="de-CH" w:eastAsia="en-US" w:bidi="ar-SA"/>
        </w:rPr>
        <w:t xml:space="preserve">, D., </w:t>
      </w:r>
      <w:r w:rsidRPr="003D10AF">
        <w:rPr>
          <w:rFonts w:eastAsia="Times New Roman" w:cs="Times New Roman"/>
          <w:b/>
          <w:kern w:val="0"/>
          <w:sz w:val="22"/>
          <w:szCs w:val="22"/>
          <w:lang w:val="de-CH" w:eastAsia="en-US" w:bidi="ar-SA"/>
        </w:rPr>
        <w:t>Karalis, N.</w:t>
      </w:r>
      <w:r w:rsidRPr="003D10AF">
        <w:rPr>
          <w:rFonts w:eastAsia="Times New Roman" w:cs="Times New Roman"/>
          <w:kern w:val="0"/>
          <w:sz w:val="22"/>
          <w:szCs w:val="22"/>
          <w:lang w:val="de-CH" w:eastAsia="en-US" w:bidi="ar-SA"/>
        </w:rPr>
        <w:t xml:space="preserve">, </w:t>
      </w:r>
      <w:proofErr w:type="spellStart"/>
      <w:r w:rsidRPr="003D10AF">
        <w:rPr>
          <w:rFonts w:eastAsia="Times New Roman" w:cs="Times New Roman"/>
          <w:kern w:val="0"/>
          <w:sz w:val="22"/>
          <w:szCs w:val="22"/>
          <w:lang w:val="de-CH" w:eastAsia="en-US" w:bidi="ar-SA"/>
        </w:rPr>
        <w:t>Chaudun</w:t>
      </w:r>
      <w:proofErr w:type="spellEnd"/>
      <w:r w:rsidRPr="003D10AF">
        <w:rPr>
          <w:rFonts w:eastAsia="Times New Roman" w:cs="Times New Roman"/>
          <w:kern w:val="0"/>
          <w:sz w:val="22"/>
          <w:szCs w:val="22"/>
          <w:lang w:val="de-CH" w:eastAsia="en-US" w:bidi="ar-SA"/>
        </w:rPr>
        <w:t xml:space="preserve">, F., </w:t>
      </w:r>
      <w:proofErr w:type="spellStart"/>
      <w:r w:rsidRPr="003D10AF">
        <w:rPr>
          <w:rFonts w:eastAsia="Times New Roman" w:cs="Times New Roman"/>
          <w:kern w:val="0"/>
          <w:sz w:val="22"/>
          <w:szCs w:val="22"/>
          <w:lang w:val="de-CH" w:eastAsia="en-US" w:bidi="ar-SA"/>
        </w:rPr>
        <w:t>Khoder</w:t>
      </w:r>
      <w:proofErr w:type="spellEnd"/>
      <w:r w:rsidRPr="003D10AF">
        <w:rPr>
          <w:rFonts w:eastAsia="Times New Roman" w:cs="Times New Roman"/>
          <w:kern w:val="0"/>
          <w:sz w:val="22"/>
          <w:szCs w:val="22"/>
          <w:lang w:val="de-CH" w:eastAsia="en-US" w:bidi="ar-SA"/>
        </w:rPr>
        <w:t xml:space="preserve">, S., Girard, D., Winke, N., &amp; Herry, C. </w:t>
      </w:r>
      <w:r w:rsidR="002D1C7A">
        <w:rPr>
          <w:rFonts w:eastAsia="Times New Roman" w:cs="Times New Roman"/>
          <w:kern w:val="0"/>
          <w:sz w:val="22"/>
          <w:szCs w:val="22"/>
          <w:lang w:val="de-CH" w:eastAsia="en-US" w:bidi="ar-SA"/>
        </w:rPr>
        <w:br/>
      </w:r>
      <w:r w:rsidRPr="00C8524D">
        <w:rPr>
          <w:rFonts w:eastAsia="Times New Roman" w:cs="Times New Roman"/>
          <w:kern w:val="0"/>
          <w:sz w:val="22"/>
          <w:szCs w:val="22"/>
          <w:lang w:eastAsia="en-US" w:bidi="ar-SA"/>
        </w:rPr>
        <w:t xml:space="preserve">Prefrontal-Periaqueductal Gray-Projecting Neurons Mediate Context Fear Discrimination. </w:t>
      </w:r>
      <w:r w:rsidR="007856B0" w:rsidRPr="00C8524D">
        <w:rPr>
          <w:rFonts w:eastAsia="Times New Roman" w:cs="Times New Roman"/>
          <w:kern w:val="0"/>
          <w:sz w:val="22"/>
          <w:szCs w:val="22"/>
          <w:lang w:eastAsia="en-US" w:bidi="ar-SA"/>
        </w:rPr>
        <w:br/>
      </w:r>
      <w:r w:rsidRPr="00C8524D">
        <w:rPr>
          <w:rFonts w:eastAsia="Times New Roman" w:cs="Times New Roman"/>
          <w:i/>
          <w:iCs/>
          <w:kern w:val="0"/>
          <w:sz w:val="22"/>
          <w:szCs w:val="22"/>
          <w:lang w:eastAsia="en-US" w:bidi="ar-SA"/>
        </w:rPr>
        <w:t>Neuron</w:t>
      </w:r>
      <w:r w:rsidRPr="00C8524D">
        <w:rPr>
          <w:rFonts w:eastAsia="Times New Roman" w:cs="Times New Roman"/>
          <w:kern w:val="0"/>
          <w:sz w:val="22"/>
          <w:szCs w:val="22"/>
          <w:lang w:eastAsia="en-US" w:bidi="ar-SA"/>
        </w:rPr>
        <w:t xml:space="preserve">, </w:t>
      </w:r>
      <w:r w:rsidR="002D1C7A">
        <w:rPr>
          <w:rFonts w:eastAsia="Times New Roman" w:cs="Times New Roman"/>
          <w:i/>
          <w:iCs/>
          <w:kern w:val="0"/>
          <w:sz w:val="22"/>
          <w:szCs w:val="22"/>
          <w:lang w:eastAsia="en-US" w:bidi="ar-SA"/>
        </w:rPr>
        <w:t>2018</w:t>
      </w:r>
    </w:p>
    <w:p w14:paraId="73290A84" w14:textId="2C9ADDAF" w:rsidR="00411E09" w:rsidRPr="00C8524D" w:rsidRDefault="00411E09" w:rsidP="00834E5C">
      <w:pPr>
        <w:pStyle w:val="ListParagraph"/>
        <w:numPr>
          <w:ilvl w:val="0"/>
          <w:numId w:val="44"/>
        </w:numPr>
        <w:tabs>
          <w:tab w:val="left" w:pos="851"/>
        </w:tabs>
        <w:spacing w:afterLines="50" w:after="120"/>
        <w:ind w:left="425" w:hanging="426"/>
        <w:contextualSpacing w:val="0"/>
        <w:rPr>
          <w:rFonts w:eastAsia="Times New Roman" w:cs="Times New Roman"/>
          <w:kern w:val="0"/>
          <w:sz w:val="22"/>
          <w:szCs w:val="22"/>
          <w:lang w:eastAsia="en-US" w:bidi="ar-SA"/>
        </w:rPr>
      </w:pPr>
      <w:r w:rsidRPr="00C8524D">
        <w:rPr>
          <w:rFonts w:eastAsia="Times New Roman" w:cs="Times New Roman"/>
          <w:kern w:val="0"/>
          <w:sz w:val="22"/>
          <w:szCs w:val="22"/>
          <w:lang w:eastAsia="en-US" w:bidi="ar-SA"/>
        </w:rPr>
        <w:t>Dejean, C.</w:t>
      </w:r>
      <w:r w:rsidR="00956DB9" w:rsidRPr="00C8524D">
        <w:rPr>
          <w:rFonts w:eastAsia="Times New Roman" w:cs="Times New Roman"/>
          <w:kern w:val="0"/>
          <w:sz w:val="22"/>
          <w:szCs w:val="22"/>
          <w:vertAlign w:val="superscript"/>
          <w:lang w:eastAsia="en-US" w:bidi="ar-SA"/>
        </w:rPr>
        <w:t>*</w:t>
      </w:r>
      <w:r w:rsidRPr="00C8524D">
        <w:rPr>
          <w:rFonts w:eastAsia="Times New Roman" w:cs="Times New Roman"/>
          <w:kern w:val="0"/>
          <w:sz w:val="22"/>
          <w:szCs w:val="22"/>
          <w:lang w:eastAsia="en-US" w:bidi="ar-SA"/>
        </w:rPr>
        <w:t>, Courtin, J.</w:t>
      </w:r>
      <w:r w:rsidR="00956DB9" w:rsidRPr="00C8524D">
        <w:rPr>
          <w:rFonts w:eastAsia="Times New Roman" w:cs="Times New Roman"/>
          <w:kern w:val="0"/>
          <w:sz w:val="22"/>
          <w:szCs w:val="22"/>
          <w:vertAlign w:val="superscript"/>
          <w:lang w:eastAsia="en-US" w:bidi="ar-SA"/>
        </w:rPr>
        <w:t>*</w:t>
      </w:r>
      <w:r w:rsidRPr="00C8524D">
        <w:rPr>
          <w:rFonts w:eastAsia="Times New Roman" w:cs="Times New Roman"/>
          <w:kern w:val="0"/>
          <w:sz w:val="22"/>
          <w:szCs w:val="22"/>
          <w:lang w:eastAsia="en-US" w:bidi="ar-SA"/>
        </w:rPr>
        <w:t xml:space="preserve">, </w:t>
      </w:r>
      <w:r w:rsidRPr="00C8524D">
        <w:rPr>
          <w:rFonts w:eastAsia="Times New Roman" w:cs="Times New Roman"/>
          <w:b/>
          <w:kern w:val="0"/>
          <w:sz w:val="22"/>
          <w:szCs w:val="22"/>
          <w:lang w:eastAsia="en-US" w:bidi="ar-SA"/>
        </w:rPr>
        <w:t>Karalis, N.</w:t>
      </w:r>
      <w:r w:rsidR="00956DB9" w:rsidRPr="00C8524D">
        <w:rPr>
          <w:rFonts w:eastAsia="Times New Roman" w:cs="Times New Roman"/>
          <w:b/>
          <w:kern w:val="0"/>
          <w:sz w:val="22"/>
          <w:szCs w:val="22"/>
          <w:vertAlign w:val="superscript"/>
          <w:lang w:eastAsia="en-US" w:bidi="ar-SA"/>
        </w:rPr>
        <w:t>*</w:t>
      </w:r>
      <w:r w:rsidRPr="00C8524D">
        <w:rPr>
          <w:rFonts w:eastAsia="Times New Roman" w:cs="Times New Roman"/>
          <w:kern w:val="0"/>
          <w:sz w:val="22"/>
          <w:szCs w:val="22"/>
          <w:lang w:eastAsia="en-US" w:bidi="ar-SA"/>
        </w:rPr>
        <w:t xml:space="preserve">, </w:t>
      </w:r>
      <w:proofErr w:type="spellStart"/>
      <w:r w:rsidRPr="00C8524D">
        <w:rPr>
          <w:rFonts w:eastAsia="Times New Roman" w:cs="Times New Roman"/>
          <w:kern w:val="0"/>
          <w:sz w:val="22"/>
          <w:szCs w:val="22"/>
          <w:lang w:eastAsia="en-US" w:bidi="ar-SA"/>
        </w:rPr>
        <w:t>Chaudun</w:t>
      </w:r>
      <w:proofErr w:type="spellEnd"/>
      <w:r w:rsidRPr="00C8524D">
        <w:rPr>
          <w:rFonts w:eastAsia="Times New Roman" w:cs="Times New Roman"/>
          <w:kern w:val="0"/>
          <w:sz w:val="22"/>
          <w:szCs w:val="22"/>
          <w:lang w:eastAsia="en-US" w:bidi="ar-SA"/>
        </w:rPr>
        <w:t xml:space="preserve">, F., Wurtz, H., Bienvenu, T. C., &amp; Herry, C. </w:t>
      </w:r>
      <w:r w:rsidR="002D1C7A">
        <w:rPr>
          <w:rFonts w:eastAsia="Times New Roman" w:cs="Times New Roman"/>
          <w:kern w:val="0"/>
          <w:sz w:val="22"/>
          <w:szCs w:val="22"/>
          <w:lang w:eastAsia="en-US" w:bidi="ar-SA"/>
        </w:rPr>
        <w:br/>
      </w:r>
      <w:r w:rsidRPr="00C8524D">
        <w:rPr>
          <w:rFonts w:eastAsia="Times New Roman" w:cs="Times New Roman"/>
          <w:kern w:val="0"/>
          <w:sz w:val="22"/>
          <w:szCs w:val="22"/>
          <w:lang w:eastAsia="en-US" w:bidi="ar-SA"/>
        </w:rPr>
        <w:t xml:space="preserve">Prefrontal neuronal assemblies temporally control fear </w:t>
      </w:r>
      <w:proofErr w:type="spellStart"/>
      <w:r w:rsidRPr="00C8524D">
        <w:rPr>
          <w:rFonts w:eastAsia="Times New Roman" w:cs="Times New Roman"/>
          <w:kern w:val="0"/>
          <w:sz w:val="22"/>
          <w:szCs w:val="22"/>
          <w:lang w:eastAsia="en-US" w:bidi="ar-SA"/>
        </w:rPr>
        <w:t>behaviour</w:t>
      </w:r>
      <w:proofErr w:type="spellEnd"/>
      <w:r w:rsidRPr="00C8524D">
        <w:rPr>
          <w:rFonts w:eastAsia="Times New Roman" w:cs="Times New Roman"/>
          <w:kern w:val="0"/>
          <w:sz w:val="22"/>
          <w:szCs w:val="22"/>
          <w:lang w:eastAsia="en-US" w:bidi="ar-SA"/>
        </w:rPr>
        <w:t xml:space="preserve">. </w:t>
      </w:r>
      <w:r w:rsidR="007856B0" w:rsidRPr="00C8524D">
        <w:rPr>
          <w:rFonts w:eastAsia="Times New Roman" w:cs="Times New Roman"/>
          <w:kern w:val="0"/>
          <w:sz w:val="22"/>
          <w:szCs w:val="22"/>
          <w:lang w:eastAsia="en-US" w:bidi="ar-SA"/>
        </w:rPr>
        <w:br/>
      </w:r>
      <w:r w:rsidRPr="00C8524D">
        <w:rPr>
          <w:rFonts w:eastAsia="Times New Roman" w:cs="Times New Roman"/>
          <w:i/>
          <w:iCs/>
          <w:kern w:val="0"/>
          <w:sz w:val="22"/>
          <w:szCs w:val="22"/>
          <w:lang w:eastAsia="en-US" w:bidi="ar-SA"/>
        </w:rPr>
        <w:t>Nature</w:t>
      </w:r>
      <w:r w:rsidRPr="00C8524D">
        <w:rPr>
          <w:rFonts w:eastAsia="Times New Roman" w:cs="Times New Roman"/>
          <w:kern w:val="0"/>
          <w:sz w:val="22"/>
          <w:szCs w:val="22"/>
          <w:lang w:eastAsia="en-US" w:bidi="ar-SA"/>
        </w:rPr>
        <w:t xml:space="preserve">, </w:t>
      </w:r>
      <w:r w:rsidR="002D1C7A">
        <w:rPr>
          <w:rFonts w:eastAsia="Times New Roman" w:cs="Times New Roman"/>
          <w:i/>
          <w:iCs/>
          <w:kern w:val="0"/>
          <w:sz w:val="22"/>
          <w:szCs w:val="22"/>
          <w:lang w:eastAsia="en-US" w:bidi="ar-SA"/>
        </w:rPr>
        <w:t>2016</w:t>
      </w:r>
    </w:p>
    <w:p w14:paraId="45396894" w14:textId="37955D92" w:rsidR="00411E09" w:rsidRPr="00C8524D" w:rsidRDefault="00411E09" w:rsidP="00834E5C">
      <w:pPr>
        <w:pStyle w:val="ListParagraph"/>
        <w:numPr>
          <w:ilvl w:val="0"/>
          <w:numId w:val="44"/>
        </w:numPr>
        <w:tabs>
          <w:tab w:val="left" w:pos="851"/>
        </w:tabs>
        <w:spacing w:afterLines="50" w:after="120"/>
        <w:ind w:left="425" w:hanging="426"/>
        <w:contextualSpacing w:val="0"/>
        <w:rPr>
          <w:rFonts w:eastAsia="Times New Roman" w:cs="Times New Roman"/>
          <w:kern w:val="0"/>
          <w:sz w:val="22"/>
          <w:szCs w:val="22"/>
          <w:lang w:eastAsia="en-US" w:bidi="ar-SA"/>
        </w:rPr>
      </w:pPr>
      <w:r w:rsidRPr="00C8524D">
        <w:rPr>
          <w:rFonts w:eastAsia="Times New Roman" w:cs="Times New Roman"/>
          <w:b/>
          <w:kern w:val="0"/>
          <w:sz w:val="22"/>
          <w:szCs w:val="22"/>
          <w:lang w:eastAsia="en-US" w:bidi="ar-SA"/>
        </w:rPr>
        <w:t>Karalis, N.</w:t>
      </w:r>
      <w:r w:rsidR="009231CF" w:rsidRPr="00C8524D">
        <w:rPr>
          <w:rFonts w:eastAsia="Times New Roman" w:cs="Times New Roman"/>
          <w:kern w:val="0"/>
          <w:sz w:val="22"/>
          <w:szCs w:val="22"/>
          <w:vertAlign w:val="superscript"/>
          <w:lang w:eastAsia="en-US" w:bidi="ar-SA"/>
        </w:rPr>
        <w:t xml:space="preserve"> </w:t>
      </w:r>
      <w:r w:rsidRPr="00C8524D">
        <w:rPr>
          <w:rFonts w:eastAsia="Times New Roman" w:cs="Times New Roman"/>
          <w:kern w:val="0"/>
          <w:sz w:val="22"/>
          <w:szCs w:val="22"/>
          <w:lang w:eastAsia="en-US" w:bidi="ar-SA"/>
        </w:rPr>
        <w:t>, Dejean, C.</w:t>
      </w:r>
      <w:r w:rsidR="009231CF" w:rsidRPr="00C8524D">
        <w:rPr>
          <w:rFonts w:eastAsia="Times New Roman" w:cs="Times New Roman"/>
          <w:kern w:val="0"/>
          <w:sz w:val="22"/>
          <w:szCs w:val="22"/>
          <w:vertAlign w:val="superscript"/>
          <w:lang w:eastAsia="en-US" w:bidi="ar-SA"/>
        </w:rPr>
        <w:t xml:space="preserve"> </w:t>
      </w:r>
      <w:r w:rsidRPr="00C8524D">
        <w:rPr>
          <w:rFonts w:eastAsia="Times New Roman" w:cs="Times New Roman"/>
          <w:kern w:val="0"/>
          <w:sz w:val="22"/>
          <w:szCs w:val="22"/>
          <w:lang w:eastAsia="en-US" w:bidi="ar-SA"/>
        </w:rPr>
        <w:t xml:space="preserve">, </w:t>
      </w:r>
      <w:proofErr w:type="spellStart"/>
      <w:r w:rsidRPr="00C8524D">
        <w:rPr>
          <w:rFonts w:eastAsia="Times New Roman" w:cs="Times New Roman"/>
          <w:kern w:val="0"/>
          <w:sz w:val="22"/>
          <w:szCs w:val="22"/>
          <w:lang w:eastAsia="en-US" w:bidi="ar-SA"/>
        </w:rPr>
        <w:t>Chaudun</w:t>
      </w:r>
      <w:proofErr w:type="spellEnd"/>
      <w:r w:rsidRPr="00C8524D">
        <w:rPr>
          <w:rFonts w:eastAsia="Times New Roman" w:cs="Times New Roman"/>
          <w:kern w:val="0"/>
          <w:sz w:val="22"/>
          <w:szCs w:val="22"/>
          <w:lang w:eastAsia="en-US" w:bidi="ar-SA"/>
        </w:rPr>
        <w:t>, F.</w:t>
      </w:r>
      <w:r w:rsidR="009231CF" w:rsidRPr="00C8524D">
        <w:rPr>
          <w:rFonts w:eastAsia="Times New Roman" w:cs="Times New Roman"/>
          <w:kern w:val="0"/>
          <w:sz w:val="22"/>
          <w:szCs w:val="22"/>
          <w:vertAlign w:val="superscript"/>
          <w:lang w:eastAsia="en-US" w:bidi="ar-SA"/>
        </w:rPr>
        <w:t xml:space="preserve"> </w:t>
      </w:r>
      <w:r w:rsidRPr="00C8524D">
        <w:rPr>
          <w:rFonts w:eastAsia="Times New Roman" w:cs="Times New Roman"/>
          <w:kern w:val="0"/>
          <w:sz w:val="22"/>
          <w:szCs w:val="22"/>
          <w:lang w:eastAsia="en-US" w:bidi="ar-SA"/>
        </w:rPr>
        <w:t xml:space="preserve">, </w:t>
      </w:r>
      <w:proofErr w:type="spellStart"/>
      <w:r w:rsidRPr="00C8524D">
        <w:rPr>
          <w:rFonts w:eastAsia="Times New Roman" w:cs="Times New Roman"/>
          <w:kern w:val="0"/>
          <w:sz w:val="22"/>
          <w:szCs w:val="22"/>
          <w:lang w:eastAsia="en-US" w:bidi="ar-SA"/>
        </w:rPr>
        <w:t>Khoder</w:t>
      </w:r>
      <w:proofErr w:type="spellEnd"/>
      <w:r w:rsidRPr="00C8524D">
        <w:rPr>
          <w:rFonts w:eastAsia="Times New Roman" w:cs="Times New Roman"/>
          <w:kern w:val="0"/>
          <w:sz w:val="22"/>
          <w:szCs w:val="22"/>
          <w:lang w:eastAsia="en-US" w:bidi="ar-SA"/>
        </w:rPr>
        <w:t xml:space="preserve">, S., </w:t>
      </w:r>
      <w:proofErr w:type="spellStart"/>
      <w:r w:rsidRPr="00C8524D">
        <w:rPr>
          <w:rFonts w:eastAsia="Times New Roman" w:cs="Times New Roman"/>
          <w:kern w:val="0"/>
          <w:sz w:val="22"/>
          <w:szCs w:val="22"/>
          <w:lang w:eastAsia="en-US" w:bidi="ar-SA"/>
        </w:rPr>
        <w:t>Rozeske</w:t>
      </w:r>
      <w:proofErr w:type="spellEnd"/>
      <w:r w:rsidRPr="00C8524D">
        <w:rPr>
          <w:rFonts w:eastAsia="Times New Roman" w:cs="Times New Roman"/>
          <w:kern w:val="0"/>
          <w:sz w:val="22"/>
          <w:szCs w:val="22"/>
          <w:lang w:eastAsia="en-US" w:bidi="ar-SA"/>
        </w:rPr>
        <w:t xml:space="preserve">, R. R., Wurtz, H., </w:t>
      </w:r>
      <w:proofErr w:type="spellStart"/>
      <w:r w:rsidRPr="00C8524D">
        <w:rPr>
          <w:rFonts w:eastAsia="Times New Roman" w:cs="Times New Roman"/>
          <w:kern w:val="0"/>
          <w:sz w:val="22"/>
          <w:szCs w:val="22"/>
          <w:lang w:eastAsia="en-US" w:bidi="ar-SA"/>
        </w:rPr>
        <w:t>Bagur</w:t>
      </w:r>
      <w:proofErr w:type="spellEnd"/>
      <w:r w:rsidRPr="00C8524D">
        <w:rPr>
          <w:rFonts w:eastAsia="Times New Roman" w:cs="Times New Roman"/>
          <w:kern w:val="0"/>
          <w:sz w:val="22"/>
          <w:szCs w:val="22"/>
          <w:lang w:eastAsia="en-US" w:bidi="ar-SA"/>
        </w:rPr>
        <w:t xml:space="preserve">, S., </w:t>
      </w:r>
      <w:proofErr w:type="spellStart"/>
      <w:r w:rsidRPr="00C8524D">
        <w:rPr>
          <w:rFonts w:eastAsia="Times New Roman" w:cs="Times New Roman"/>
          <w:kern w:val="0"/>
          <w:sz w:val="22"/>
          <w:szCs w:val="22"/>
          <w:lang w:eastAsia="en-US" w:bidi="ar-SA"/>
        </w:rPr>
        <w:t>Benchenane</w:t>
      </w:r>
      <w:proofErr w:type="spellEnd"/>
      <w:r w:rsidRPr="00C8524D">
        <w:rPr>
          <w:rFonts w:eastAsia="Times New Roman" w:cs="Times New Roman"/>
          <w:kern w:val="0"/>
          <w:sz w:val="22"/>
          <w:szCs w:val="22"/>
          <w:lang w:eastAsia="en-US" w:bidi="ar-SA"/>
        </w:rPr>
        <w:t xml:space="preserve">, K., Sirota, A., Courtin, J., &amp; Herry, C. </w:t>
      </w:r>
      <w:r w:rsidR="007856B0" w:rsidRPr="00C8524D">
        <w:rPr>
          <w:rFonts w:eastAsia="Times New Roman" w:cs="Times New Roman"/>
          <w:kern w:val="0"/>
          <w:sz w:val="22"/>
          <w:szCs w:val="22"/>
          <w:lang w:eastAsia="en-US" w:bidi="ar-SA"/>
        </w:rPr>
        <w:br/>
      </w:r>
      <w:r w:rsidRPr="00C8524D">
        <w:rPr>
          <w:rFonts w:eastAsia="Times New Roman" w:cs="Times New Roman"/>
          <w:kern w:val="0"/>
          <w:sz w:val="22"/>
          <w:szCs w:val="22"/>
          <w:lang w:eastAsia="en-US" w:bidi="ar-SA"/>
        </w:rPr>
        <w:t xml:space="preserve">4-Hz oscillations synchronize prefrontal-amygdala circuits during fear behavior. </w:t>
      </w:r>
      <w:r w:rsidR="007856B0" w:rsidRPr="00C8524D">
        <w:rPr>
          <w:rFonts w:eastAsia="Times New Roman" w:cs="Times New Roman"/>
          <w:kern w:val="0"/>
          <w:sz w:val="22"/>
          <w:szCs w:val="22"/>
          <w:lang w:eastAsia="en-US" w:bidi="ar-SA"/>
        </w:rPr>
        <w:br/>
      </w:r>
      <w:r w:rsidRPr="00C8524D">
        <w:rPr>
          <w:rFonts w:eastAsia="Times New Roman" w:cs="Times New Roman"/>
          <w:i/>
          <w:iCs/>
          <w:kern w:val="0"/>
          <w:sz w:val="22"/>
          <w:szCs w:val="22"/>
          <w:lang w:eastAsia="en-US" w:bidi="ar-SA"/>
        </w:rPr>
        <w:t xml:space="preserve">Nature </w:t>
      </w:r>
      <w:r w:rsidR="002D1C7A">
        <w:rPr>
          <w:rFonts w:eastAsia="Times New Roman" w:cs="Times New Roman"/>
          <w:i/>
          <w:iCs/>
          <w:kern w:val="0"/>
          <w:sz w:val="22"/>
          <w:szCs w:val="22"/>
          <w:lang w:eastAsia="en-US" w:bidi="ar-SA"/>
        </w:rPr>
        <w:t>N</w:t>
      </w:r>
      <w:r w:rsidRPr="00C8524D">
        <w:rPr>
          <w:rFonts w:eastAsia="Times New Roman" w:cs="Times New Roman"/>
          <w:i/>
          <w:iCs/>
          <w:kern w:val="0"/>
          <w:sz w:val="22"/>
          <w:szCs w:val="22"/>
          <w:lang w:eastAsia="en-US" w:bidi="ar-SA"/>
        </w:rPr>
        <w:t>euroscience</w:t>
      </w:r>
      <w:r w:rsidRPr="00C8524D">
        <w:rPr>
          <w:rFonts w:eastAsia="Times New Roman" w:cs="Times New Roman"/>
          <w:kern w:val="0"/>
          <w:sz w:val="22"/>
          <w:szCs w:val="22"/>
          <w:lang w:eastAsia="en-US" w:bidi="ar-SA"/>
        </w:rPr>
        <w:t xml:space="preserve">, </w:t>
      </w:r>
      <w:r w:rsidR="002D1C7A">
        <w:rPr>
          <w:rFonts w:eastAsia="Times New Roman" w:cs="Times New Roman"/>
          <w:i/>
          <w:iCs/>
          <w:kern w:val="0"/>
          <w:sz w:val="22"/>
          <w:szCs w:val="22"/>
          <w:lang w:eastAsia="en-US" w:bidi="ar-SA"/>
        </w:rPr>
        <w:t>2016</w:t>
      </w:r>
    </w:p>
    <w:p w14:paraId="5D53BD9B" w14:textId="6434337A" w:rsidR="00411E09" w:rsidRPr="00C8524D" w:rsidRDefault="00411E09" w:rsidP="00834E5C">
      <w:pPr>
        <w:pStyle w:val="ListParagraph"/>
        <w:numPr>
          <w:ilvl w:val="0"/>
          <w:numId w:val="44"/>
        </w:numPr>
        <w:tabs>
          <w:tab w:val="left" w:pos="851"/>
        </w:tabs>
        <w:spacing w:afterLines="50" w:after="120"/>
        <w:ind w:left="425" w:hanging="426"/>
        <w:contextualSpacing w:val="0"/>
        <w:rPr>
          <w:rFonts w:eastAsia="Times New Roman" w:cs="Times New Roman"/>
          <w:kern w:val="0"/>
          <w:sz w:val="22"/>
          <w:szCs w:val="22"/>
          <w:lang w:eastAsia="en-US" w:bidi="ar-SA"/>
        </w:rPr>
      </w:pPr>
      <w:r w:rsidRPr="00C8524D">
        <w:rPr>
          <w:rFonts w:eastAsia="Times New Roman" w:cs="Times New Roman"/>
          <w:kern w:val="0"/>
          <w:sz w:val="22"/>
          <w:szCs w:val="22"/>
          <w:lang w:eastAsia="en-US" w:bidi="ar-SA"/>
        </w:rPr>
        <w:t xml:space="preserve">Courtin, J., </w:t>
      </w:r>
      <w:proofErr w:type="spellStart"/>
      <w:r w:rsidRPr="00C8524D">
        <w:rPr>
          <w:rFonts w:eastAsia="Times New Roman" w:cs="Times New Roman"/>
          <w:kern w:val="0"/>
          <w:sz w:val="22"/>
          <w:szCs w:val="22"/>
          <w:lang w:eastAsia="en-US" w:bidi="ar-SA"/>
        </w:rPr>
        <w:t>Chaudun</w:t>
      </w:r>
      <w:proofErr w:type="spellEnd"/>
      <w:r w:rsidRPr="00C8524D">
        <w:rPr>
          <w:rFonts w:eastAsia="Times New Roman" w:cs="Times New Roman"/>
          <w:kern w:val="0"/>
          <w:sz w:val="22"/>
          <w:szCs w:val="22"/>
          <w:lang w:eastAsia="en-US" w:bidi="ar-SA"/>
        </w:rPr>
        <w:t xml:space="preserve">, F., </w:t>
      </w:r>
      <w:proofErr w:type="spellStart"/>
      <w:r w:rsidRPr="00C8524D">
        <w:rPr>
          <w:rFonts w:eastAsia="Times New Roman" w:cs="Times New Roman"/>
          <w:kern w:val="0"/>
          <w:sz w:val="22"/>
          <w:szCs w:val="22"/>
          <w:lang w:eastAsia="en-US" w:bidi="ar-SA"/>
        </w:rPr>
        <w:t>Rozeske</w:t>
      </w:r>
      <w:proofErr w:type="spellEnd"/>
      <w:r w:rsidRPr="00C8524D">
        <w:rPr>
          <w:rFonts w:eastAsia="Times New Roman" w:cs="Times New Roman"/>
          <w:kern w:val="0"/>
          <w:sz w:val="22"/>
          <w:szCs w:val="22"/>
          <w:lang w:eastAsia="en-US" w:bidi="ar-SA"/>
        </w:rPr>
        <w:t xml:space="preserve">, R. R., </w:t>
      </w:r>
      <w:r w:rsidRPr="00C8524D">
        <w:rPr>
          <w:rFonts w:eastAsia="Times New Roman" w:cs="Times New Roman"/>
          <w:b/>
          <w:kern w:val="0"/>
          <w:sz w:val="22"/>
          <w:szCs w:val="22"/>
          <w:lang w:eastAsia="en-US" w:bidi="ar-SA"/>
        </w:rPr>
        <w:t>Karalis, N.</w:t>
      </w:r>
      <w:r w:rsidRPr="00C8524D">
        <w:rPr>
          <w:rFonts w:eastAsia="Times New Roman" w:cs="Times New Roman"/>
          <w:kern w:val="0"/>
          <w:sz w:val="22"/>
          <w:szCs w:val="22"/>
          <w:lang w:eastAsia="en-US" w:bidi="ar-SA"/>
        </w:rPr>
        <w:t xml:space="preserve">, Gonzalez-Campo, C., Wurtz, H., Abdi, A., </w:t>
      </w:r>
      <w:proofErr w:type="spellStart"/>
      <w:r w:rsidRPr="00C8524D">
        <w:rPr>
          <w:rFonts w:eastAsia="Times New Roman" w:cs="Times New Roman"/>
          <w:kern w:val="0"/>
          <w:sz w:val="22"/>
          <w:szCs w:val="22"/>
          <w:lang w:eastAsia="en-US" w:bidi="ar-SA"/>
        </w:rPr>
        <w:t>Baufreton</w:t>
      </w:r>
      <w:proofErr w:type="spellEnd"/>
      <w:r w:rsidRPr="00C8524D">
        <w:rPr>
          <w:rFonts w:eastAsia="Times New Roman" w:cs="Times New Roman"/>
          <w:kern w:val="0"/>
          <w:sz w:val="22"/>
          <w:szCs w:val="22"/>
          <w:lang w:eastAsia="en-US" w:bidi="ar-SA"/>
        </w:rPr>
        <w:t xml:space="preserve">, J., Bienvenu, T. C., &amp; Herry, C. </w:t>
      </w:r>
      <w:r w:rsidR="007856B0" w:rsidRPr="00C8524D">
        <w:rPr>
          <w:rFonts w:eastAsia="Times New Roman" w:cs="Times New Roman"/>
          <w:kern w:val="0"/>
          <w:sz w:val="22"/>
          <w:szCs w:val="22"/>
          <w:lang w:eastAsia="en-US" w:bidi="ar-SA"/>
        </w:rPr>
        <w:br/>
      </w:r>
      <w:r w:rsidRPr="00C8524D">
        <w:rPr>
          <w:rFonts w:eastAsia="Times New Roman" w:cs="Times New Roman"/>
          <w:kern w:val="0"/>
          <w:sz w:val="22"/>
          <w:szCs w:val="22"/>
          <w:lang w:eastAsia="en-US" w:bidi="ar-SA"/>
        </w:rPr>
        <w:t xml:space="preserve">Prefrontal parvalbumin interneurons shape neuronal activity to drive fear expression. </w:t>
      </w:r>
      <w:r w:rsidR="007856B0" w:rsidRPr="00C8524D">
        <w:rPr>
          <w:rFonts w:eastAsia="Times New Roman" w:cs="Times New Roman"/>
          <w:kern w:val="0"/>
          <w:sz w:val="22"/>
          <w:szCs w:val="22"/>
          <w:lang w:eastAsia="en-US" w:bidi="ar-SA"/>
        </w:rPr>
        <w:br/>
      </w:r>
      <w:r w:rsidRPr="00C8524D">
        <w:rPr>
          <w:rFonts w:eastAsia="Times New Roman" w:cs="Times New Roman"/>
          <w:i/>
          <w:iCs/>
          <w:kern w:val="0"/>
          <w:sz w:val="22"/>
          <w:szCs w:val="22"/>
          <w:lang w:eastAsia="en-US" w:bidi="ar-SA"/>
        </w:rPr>
        <w:t>Nature</w:t>
      </w:r>
      <w:r w:rsidRPr="00C8524D">
        <w:rPr>
          <w:rFonts w:eastAsia="Times New Roman" w:cs="Times New Roman"/>
          <w:kern w:val="0"/>
          <w:sz w:val="22"/>
          <w:szCs w:val="22"/>
          <w:lang w:eastAsia="en-US" w:bidi="ar-SA"/>
        </w:rPr>
        <w:t xml:space="preserve">, </w:t>
      </w:r>
      <w:r w:rsidR="002D1C7A">
        <w:rPr>
          <w:rFonts w:eastAsia="Times New Roman" w:cs="Times New Roman"/>
          <w:i/>
          <w:iCs/>
          <w:kern w:val="0"/>
          <w:sz w:val="22"/>
          <w:szCs w:val="22"/>
          <w:lang w:eastAsia="en-US" w:bidi="ar-SA"/>
        </w:rPr>
        <w:t>2014</w:t>
      </w:r>
    </w:p>
    <w:p w14:paraId="6C5BC05F" w14:textId="77777777" w:rsidR="00A1410F" w:rsidRPr="00A1410F" w:rsidRDefault="00411E09" w:rsidP="00A1410F">
      <w:pPr>
        <w:pStyle w:val="ListParagraph"/>
        <w:numPr>
          <w:ilvl w:val="0"/>
          <w:numId w:val="44"/>
        </w:numPr>
        <w:tabs>
          <w:tab w:val="left" w:pos="851"/>
        </w:tabs>
        <w:spacing w:afterLines="50" w:after="120"/>
        <w:ind w:left="425" w:hanging="426"/>
        <w:contextualSpacing w:val="0"/>
        <w:rPr>
          <w:rFonts w:eastAsia="Times New Roman" w:cs="Times New Roman"/>
          <w:kern w:val="0"/>
          <w:sz w:val="22"/>
          <w:szCs w:val="22"/>
          <w:lang w:eastAsia="en-US" w:bidi="ar-SA"/>
        </w:rPr>
      </w:pPr>
      <w:r w:rsidRPr="00C8524D">
        <w:rPr>
          <w:rFonts w:eastAsia="Times New Roman" w:cs="Times New Roman"/>
          <w:kern w:val="0"/>
          <w:sz w:val="22"/>
          <w:szCs w:val="22"/>
          <w:lang w:eastAsia="en-US" w:bidi="ar-SA"/>
        </w:rPr>
        <w:t xml:space="preserve">Courtin, J., </w:t>
      </w:r>
      <w:r w:rsidRPr="00C8524D">
        <w:rPr>
          <w:rFonts w:eastAsia="Times New Roman" w:cs="Times New Roman"/>
          <w:b/>
          <w:kern w:val="0"/>
          <w:sz w:val="22"/>
          <w:szCs w:val="22"/>
          <w:lang w:eastAsia="en-US" w:bidi="ar-SA"/>
        </w:rPr>
        <w:t>Karalis, N.</w:t>
      </w:r>
      <w:r w:rsidRPr="00C8524D">
        <w:rPr>
          <w:rFonts w:eastAsia="Times New Roman" w:cs="Times New Roman"/>
          <w:kern w:val="0"/>
          <w:sz w:val="22"/>
          <w:szCs w:val="22"/>
          <w:lang w:eastAsia="en-US" w:bidi="ar-SA"/>
        </w:rPr>
        <w:t>, Gonzalez-Campo, C., Wurtz, H., &amp; Herry, C.</w:t>
      </w:r>
      <w:r w:rsidR="007856B0" w:rsidRPr="00C8524D">
        <w:rPr>
          <w:rFonts w:eastAsia="Times New Roman" w:cs="Times New Roman"/>
          <w:kern w:val="0"/>
          <w:sz w:val="22"/>
          <w:szCs w:val="22"/>
          <w:lang w:eastAsia="en-US" w:bidi="ar-SA"/>
        </w:rPr>
        <w:br/>
      </w:r>
      <w:r w:rsidRPr="00A1410F">
        <w:rPr>
          <w:rFonts w:eastAsia="Times New Roman" w:cs="Times New Roman"/>
          <w:kern w:val="0"/>
          <w:sz w:val="22"/>
          <w:szCs w:val="22"/>
          <w:lang w:eastAsia="en-US" w:bidi="ar-SA"/>
        </w:rPr>
        <w:t xml:space="preserve">Persistence of amygdala gamma oscillations during extinction learning predicts spontaneous fear recovery. </w:t>
      </w:r>
      <w:r w:rsidR="007856B0" w:rsidRPr="00A1410F">
        <w:rPr>
          <w:rFonts w:eastAsia="Times New Roman" w:cs="Times New Roman"/>
          <w:kern w:val="0"/>
          <w:sz w:val="22"/>
          <w:szCs w:val="22"/>
          <w:lang w:eastAsia="en-US" w:bidi="ar-SA"/>
        </w:rPr>
        <w:br/>
      </w:r>
      <w:r w:rsidRPr="00A1410F">
        <w:rPr>
          <w:rFonts w:eastAsia="Times New Roman" w:cs="Times New Roman"/>
          <w:i/>
          <w:iCs/>
          <w:kern w:val="0"/>
          <w:sz w:val="22"/>
          <w:szCs w:val="22"/>
          <w:lang w:eastAsia="en-US" w:bidi="ar-SA"/>
        </w:rPr>
        <w:t>Neurobiology of learning and memory</w:t>
      </w:r>
      <w:r w:rsidRPr="00A1410F">
        <w:rPr>
          <w:rFonts w:eastAsia="Times New Roman" w:cs="Times New Roman"/>
          <w:kern w:val="0"/>
          <w:sz w:val="22"/>
          <w:szCs w:val="22"/>
          <w:lang w:eastAsia="en-US" w:bidi="ar-SA"/>
        </w:rPr>
        <w:t xml:space="preserve">, </w:t>
      </w:r>
      <w:r w:rsidR="002D1C7A" w:rsidRPr="00A1410F">
        <w:rPr>
          <w:rFonts w:eastAsia="Times New Roman" w:cs="Times New Roman"/>
          <w:i/>
          <w:iCs/>
          <w:kern w:val="0"/>
          <w:sz w:val="22"/>
          <w:szCs w:val="22"/>
          <w:lang w:eastAsia="en-US" w:bidi="ar-SA"/>
        </w:rPr>
        <w:t>2014</w:t>
      </w:r>
    </w:p>
    <w:p w14:paraId="5AD5A18E" w14:textId="53C5F52E" w:rsidR="00411E09" w:rsidRPr="00A1410F" w:rsidRDefault="00411E09" w:rsidP="00A1410F">
      <w:pPr>
        <w:pStyle w:val="ListParagraph"/>
        <w:numPr>
          <w:ilvl w:val="0"/>
          <w:numId w:val="44"/>
        </w:numPr>
        <w:tabs>
          <w:tab w:val="left" w:pos="851"/>
        </w:tabs>
        <w:spacing w:afterLines="50" w:after="120"/>
        <w:ind w:left="425" w:hanging="426"/>
        <w:contextualSpacing w:val="0"/>
        <w:rPr>
          <w:rFonts w:eastAsia="Times New Roman" w:cs="Times New Roman"/>
          <w:kern w:val="0"/>
          <w:sz w:val="22"/>
          <w:szCs w:val="22"/>
          <w:lang w:eastAsia="en-US" w:bidi="ar-SA"/>
        </w:rPr>
      </w:pPr>
      <w:r w:rsidRPr="00A1410F">
        <w:rPr>
          <w:rFonts w:eastAsia="Times New Roman" w:cs="Times New Roman"/>
          <w:kern w:val="0"/>
          <w:sz w:val="22"/>
          <w:szCs w:val="22"/>
          <w:lang w:eastAsia="en-US" w:bidi="ar-SA"/>
        </w:rPr>
        <w:t xml:space="preserve">Falagas, M. E., Peppas, G., Matthaiou, D. K., </w:t>
      </w:r>
      <w:proofErr w:type="spellStart"/>
      <w:r w:rsidRPr="00A1410F">
        <w:rPr>
          <w:rFonts w:eastAsia="Times New Roman" w:cs="Times New Roman"/>
          <w:kern w:val="0"/>
          <w:sz w:val="22"/>
          <w:szCs w:val="22"/>
          <w:lang w:eastAsia="en-US" w:bidi="ar-SA"/>
        </w:rPr>
        <w:t>Karageorgopoulos</w:t>
      </w:r>
      <w:proofErr w:type="spellEnd"/>
      <w:r w:rsidRPr="00A1410F">
        <w:rPr>
          <w:rFonts w:eastAsia="Times New Roman" w:cs="Times New Roman"/>
          <w:kern w:val="0"/>
          <w:sz w:val="22"/>
          <w:szCs w:val="22"/>
          <w:lang w:eastAsia="en-US" w:bidi="ar-SA"/>
        </w:rPr>
        <w:t xml:space="preserve">, D. E., </w:t>
      </w:r>
      <w:r w:rsidRPr="00A1410F">
        <w:rPr>
          <w:rFonts w:eastAsia="Times New Roman" w:cs="Times New Roman"/>
          <w:b/>
          <w:kern w:val="0"/>
          <w:sz w:val="22"/>
          <w:szCs w:val="22"/>
          <w:lang w:eastAsia="en-US" w:bidi="ar-SA"/>
        </w:rPr>
        <w:t>Karalis, N.</w:t>
      </w:r>
      <w:r w:rsidRPr="00A1410F">
        <w:rPr>
          <w:rFonts w:eastAsia="Times New Roman" w:cs="Times New Roman"/>
          <w:kern w:val="0"/>
          <w:sz w:val="22"/>
          <w:szCs w:val="22"/>
          <w:lang w:eastAsia="en-US" w:bidi="ar-SA"/>
        </w:rPr>
        <w:t xml:space="preserve">, &amp; Theocharis, G. </w:t>
      </w:r>
      <w:r w:rsidR="002D1C7A" w:rsidRPr="00A1410F">
        <w:rPr>
          <w:rFonts w:eastAsia="Times New Roman" w:cs="Times New Roman"/>
          <w:kern w:val="0"/>
          <w:sz w:val="22"/>
          <w:szCs w:val="22"/>
          <w:lang w:eastAsia="en-US" w:bidi="ar-SA"/>
        </w:rPr>
        <w:br/>
      </w:r>
      <w:r w:rsidRPr="00A1410F">
        <w:rPr>
          <w:rFonts w:eastAsia="Times New Roman" w:cs="Times New Roman"/>
          <w:kern w:val="0"/>
          <w:sz w:val="22"/>
          <w:szCs w:val="22"/>
          <w:lang w:eastAsia="en-US" w:bidi="ar-SA"/>
        </w:rPr>
        <w:t xml:space="preserve">Effect of meteorological variables on the incidence of lower urinary tract infections. </w:t>
      </w:r>
      <w:r w:rsidR="007856B0" w:rsidRPr="00A1410F">
        <w:rPr>
          <w:rFonts w:eastAsia="Times New Roman" w:cs="Times New Roman"/>
          <w:kern w:val="0"/>
          <w:sz w:val="22"/>
          <w:szCs w:val="22"/>
          <w:lang w:eastAsia="en-US" w:bidi="ar-SA"/>
        </w:rPr>
        <w:br/>
      </w:r>
      <w:r w:rsidRPr="00A1410F">
        <w:rPr>
          <w:rFonts w:eastAsia="Times New Roman" w:cs="Times New Roman"/>
          <w:i/>
          <w:iCs/>
          <w:kern w:val="0"/>
          <w:sz w:val="22"/>
          <w:szCs w:val="22"/>
          <w:lang w:eastAsia="en-US" w:bidi="ar-SA"/>
        </w:rPr>
        <w:t>European journal of clinical microbiology &amp; infectious diseases</w:t>
      </w:r>
      <w:r w:rsidR="002D1C7A" w:rsidRPr="00A1410F">
        <w:rPr>
          <w:rFonts w:eastAsia="Times New Roman" w:cs="Times New Roman"/>
          <w:i/>
          <w:iCs/>
          <w:kern w:val="0"/>
          <w:sz w:val="22"/>
          <w:szCs w:val="22"/>
          <w:lang w:eastAsia="en-US" w:bidi="ar-SA"/>
        </w:rPr>
        <w:t>, 2009</w:t>
      </w:r>
      <w:r w:rsidR="002D1C7A" w:rsidRPr="00C8524D">
        <w:rPr>
          <w:noProof/>
          <w:lang w:eastAsia="en-US" w:bidi="ar-SA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36BB751" wp14:editId="3C7293A1">
                <wp:simplePos x="0" y="0"/>
                <wp:positionH relativeFrom="column">
                  <wp:posOffset>5520873</wp:posOffset>
                </wp:positionH>
                <wp:positionV relativeFrom="page">
                  <wp:posOffset>9935917</wp:posOffset>
                </wp:positionV>
                <wp:extent cx="1385570" cy="259715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5570" cy="2597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44BA40" w14:textId="77777777" w:rsidR="00280CD0" w:rsidRDefault="00280CD0" w:rsidP="00280CD0">
                            <w:r w:rsidRPr="000E15AD">
                              <w:rPr>
                                <w:rFonts w:eastAsia="Helvetica" w:cs="Times New Roman"/>
                                <w:vertAlign w:val="superscript"/>
                              </w:rPr>
                              <w:t>*</w:t>
                            </w:r>
                            <w:r w:rsidRPr="00C86DC9">
                              <w:rPr>
                                <w:rFonts w:eastAsia="Helvetica" w:cs="Times New Roman"/>
                                <w:sz w:val="20"/>
                                <w:szCs w:val="20"/>
                              </w:rPr>
                              <w:t>: equal contribution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6BB751" id="Text Box 6" o:spid="_x0000_s1028" type="#_x0000_t202" style="position:absolute;left:0;text-align:left;margin-left:434.7pt;margin-top:782.35pt;width:109.1pt;height:20.4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" filled="f" stroked="f">
                <v:textbox>
                  <w:txbxContent>
                    <w:p w14:paraId="2744BA40" w14:textId="77777777" w:rsidR="00280CD0" w:rsidRDefault="00280CD0" w:rsidP="00280CD0">
                      <w:r w:rsidRPr="000E15AD">
                        <w:rPr>
                          <w:rFonts w:eastAsia="Helvetica" w:cs="Times New Roman"/>
                          <w:vertAlign w:val="superscript"/>
                        </w:rPr>
                        <w:t>*</w:t>
                      </w:r>
                      <w:r w:rsidRPr="00C86DC9">
                        <w:rPr>
                          <w:rFonts w:eastAsia="Helvetica" w:cs="Times New Roman"/>
                          <w:sz w:val="20"/>
                          <w:szCs w:val="20"/>
                        </w:rPr>
                        <w:t>: equal contribution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28B6BFE3" w14:textId="77777777" w:rsidR="002D1C7A" w:rsidRDefault="002D1C7A" w:rsidP="002D1C7A">
      <w:pPr>
        <w:spacing w:line="276" w:lineRule="auto"/>
        <w:ind w:left="1134" w:hanging="1134"/>
        <w:jc w:val="both"/>
        <w:rPr>
          <w:rFonts w:cs="Times New Roman"/>
          <w:b/>
          <w:bCs/>
        </w:rPr>
      </w:pPr>
      <w:r w:rsidRPr="00C8524D">
        <w:rPr>
          <w:rFonts w:cs="Times New Roman"/>
          <w:b/>
          <w:bCs/>
        </w:rPr>
        <w:t>Patents</w:t>
      </w:r>
    </w:p>
    <w:p w14:paraId="6B3E9555" w14:textId="77777777" w:rsidR="00843174" w:rsidRPr="000966B0" w:rsidRDefault="00843174" w:rsidP="002D1C7A">
      <w:pPr>
        <w:spacing w:line="276" w:lineRule="auto"/>
        <w:ind w:left="1134" w:hanging="1134"/>
        <w:jc w:val="both"/>
        <w:rPr>
          <w:rFonts w:cs="Times New Roman"/>
          <w:b/>
          <w:bCs/>
        </w:rPr>
      </w:pPr>
    </w:p>
    <w:p w14:paraId="458ED16F" w14:textId="4369FF44" w:rsidR="00DF53BB" w:rsidRPr="00A1410F" w:rsidRDefault="002D1C7A" w:rsidP="00A1410F">
      <w:pPr>
        <w:spacing w:line="276" w:lineRule="auto"/>
        <w:jc w:val="both"/>
        <w:rPr>
          <w:rFonts w:eastAsia="Helvetica" w:cs="Times New Roman"/>
          <w:b/>
          <w:bCs/>
          <w:sz w:val="26"/>
          <w:szCs w:val="26"/>
        </w:rPr>
      </w:pPr>
      <w:r w:rsidRPr="00C8524D">
        <w:rPr>
          <w:rFonts w:cs="Times New Roman"/>
          <w:b/>
          <w:bCs/>
          <w:sz w:val="20"/>
          <w:szCs w:val="20"/>
        </w:rPr>
        <w:t>WO/2017/021542</w:t>
      </w:r>
      <w:r w:rsidRPr="00C8524D">
        <w:rPr>
          <w:rFonts w:cs="Times New Roman"/>
          <w:b/>
          <w:bCs/>
          <w:sz w:val="20"/>
          <w:szCs w:val="20"/>
        </w:rPr>
        <w:tab/>
      </w:r>
      <w:r w:rsidRPr="00C8524D">
        <w:rPr>
          <w:rFonts w:cs="Times New Roman"/>
          <w:bCs/>
          <w:sz w:val="20"/>
          <w:szCs w:val="20"/>
        </w:rPr>
        <w:t>Method and device for modulating fear and/or anxiety</w:t>
      </w:r>
    </w:p>
    <w:sectPr w:rsidR="00DF53BB" w:rsidRPr="00A1410F" w:rsidSect="00BD1EAE">
      <w:pgSz w:w="11906" w:h="16838"/>
      <w:pgMar w:top="879" w:right="707" w:bottom="669" w:left="851" w:header="356" w:footer="44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7F6309A" w14:textId="77777777" w:rsidR="003B13A1" w:rsidRDefault="003B13A1" w:rsidP="00A55155">
      <w:r>
        <w:separator/>
      </w:r>
    </w:p>
  </w:endnote>
  <w:endnote w:type="continuationSeparator" w:id="0">
    <w:p w14:paraId="2BE5B36E" w14:textId="77777777" w:rsidR="003B13A1" w:rsidRDefault="003B13A1" w:rsidP="00A551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panose1 w:val="020B0604020202020204"/>
    <w:charset w:val="00"/>
    <w:family w:val="auto"/>
    <w:notTrueType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823277607"/>
      <w:docPartObj>
        <w:docPartGallery w:val="Page Numbers (Bottom of Page)"/>
        <w:docPartUnique/>
      </w:docPartObj>
    </w:sdtPr>
    <w:sdtContent>
      <w:p w14:paraId="47D302F5" w14:textId="3B1A690D" w:rsidR="008D6F1D" w:rsidRDefault="008D6F1D" w:rsidP="0059365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C23A5D">
          <w:rPr>
            <w:rStyle w:val="PageNumber"/>
            <w:noProof/>
          </w:rPr>
          <w:t>3</w:t>
        </w:r>
        <w:r>
          <w:rPr>
            <w:rStyle w:val="PageNumber"/>
          </w:rPr>
          <w:fldChar w:fldCharType="end"/>
        </w:r>
      </w:p>
    </w:sdtContent>
  </w:sdt>
  <w:p w14:paraId="260C2CEA" w14:textId="77777777" w:rsidR="008D6F1D" w:rsidRDefault="008D6F1D" w:rsidP="008D6F1D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991137069"/>
      <w:docPartObj>
        <w:docPartGallery w:val="Page Numbers (Bottom of Page)"/>
        <w:docPartUnique/>
      </w:docPartObj>
    </w:sdtPr>
    <w:sdtContent>
      <w:p w14:paraId="693FDA69" w14:textId="53BC3A64" w:rsidR="008D6F1D" w:rsidRDefault="008D6F1D" w:rsidP="00827773">
        <w:pPr>
          <w:pStyle w:val="Footer"/>
          <w:framePr w:wrap="none" w:vAnchor="text" w:hAnchor="page" w:x="10944" w:y="182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4</w:t>
        </w:r>
        <w:r>
          <w:rPr>
            <w:rStyle w:val="PageNumber"/>
          </w:rPr>
          <w:fldChar w:fldCharType="end"/>
        </w:r>
      </w:p>
    </w:sdtContent>
  </w:sdt>
  <w:p w14:paraId="4539E896" w14:textId="77777777" w:rsidR="008D6F1D" w:rsidRDefault="008D6F1D" w:rsidP="008D6F1D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C243CFF" w14:textId="77777777" w:rsidR="003B13A1" w:rsidRDefault="003B13A1" w:rsidP="00A55155">
      <w:r>
        <w:separator/>
      </w:r>
    </w:p>
  </w:footnote>
  <w:footnote w:type="continuationSeparator" w:id="0">
    <w:p w14:paraId="4A9D8A97" w14:textId="77777777" w:rsidR="003B13A1" w:rsidRDefault="003B13A1" w:rsidP="00A551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71746FB" w14:textId="53A1C767" w:rsidR="00A56257" w:rsidRPr="00A85161" w:rsidRDefault="00A56257" w:rsidP="001E3E11">
    <w:pPr>
      <w:pStyle w:val="Header"/>
      <w:tabs>
        <w:tab w:val="clear" w:pos="9360"/>
        <w:tab w:val="right" w:pos="10204"/>
      </w:tabs>
      <w:rPr>
        <w:rFonts w:cs="Times New Roman"/>
        <w:i/>
        <w:iCs/>
        <w:sz w:val="22"/>
        <w:szCs w:val="22"/>
        <w:lang w:val="fr-FR"/>
      </w:rPr>
    </w:pPr>
    <w:r w:rsidRPr="00A85161">
      <w:rPr>
        <w:rFonts w:cs="Times New Roman"/>
        <w:i/>
        <w:iCs/>
        <w:sz w:val="22"/>
        <w:szCs w:val="22"/>
        <w:lang w:val="fr-FR"/>
      </w:rPr>
      <w:t>Nikolaos Karalis</w:t>
    </w:r>
    <w:r w:rsidRPr="00A85161">
      <w:rPr>
        <w:rFonts w:cs="Times New Roman"/>
        <w:i/>
        <w:iCs/>
        <w:sz w:val="22"/>
        <w:szCs w:val="22"/>
        <w:lang w:val="fr-FR"/>
      </w:rPr>
      <w:tab/>
    </w:r>
    <w:r w:rsidRPr="00A85161">
      <w:rPr>
        <w:rFonts w:cs="Times New Roman"/>
        <w:i/>
        <w:iCs/>
        <w:sz w:val="22"/>
        <w:szCs w:val="22"/>
        <w:lang w:val="fr-FR"/>
      </w:rPr>
      <w:tab/>
    </w:r>
    <w:r w:rsidR="008F7DB5" w:rsidRPr="00A85161">
      <w:rPr>
        <w:rFonts w:cs="Times New Roman"/>
        <w:i/>
        <w:iCs/>
        <w:sz w:val="22"/>
        <w:szCs w:val="22"/>
        <w:lang w:val="fr-FR"/>
      </w:rPr>
      <w:t>Neuronal Circuits &amp; Brain Dynamics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bullet"/>
      <w:lvlText w:val=""/>
      <w:lvlJc w:val="left"/>
      <w:pPr>
        <w:tabs>
          <w:tab w:val="num" w:pos="360"/>
        </w:tabs>
        <w:ind w:left="360" w:hanging="360"/>
      </w:pPr>
      <w:rPr>
        <w:rFonts w:ascii="Wingdings 2" w:hAnsi="Wingdings 2" w:cs="OpenSymbol"/>
      </w:rPr>
    </w:lvl>
    <w:lvl w:ilvl="1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3">
      <w:start w:val="1"/>
      <w:numFmt w:val="bullet"/>
      <w:lvlText w:val=""/>
      <w:lvlJc w:val="left"/>
      <w:pPr>
        <w:tabs>
          <w:tab w:val="num" w:pos="1440"/>
        </w:tabs>
        <w:ind w:left="1440" w:hanging="360"/>
      </w:pPr>
      <w:rPr>
        <w:rFonts w:ascii="Wingdings 2" w:hAnsi="Wingdings 2" w:cs="OpenSymbol"/>
      </w:rPr>
    </w:lvl>
    <w:lvl w:ilvl="4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6">
      <w:start w:val="1"/>
      <w:numFmt w:val="bullet"/>
      <w:lvlText w:val=""/>
      <w:lvlJc w:val="left"/>
      <w:pPr>
        <w:tabs>
          <w:tab w:val="num" w:pos="2520"/>
        </w:tabs>
        <w:ind w:left="2520" w:hanging="360"/>
      </w:pPr>
      <w:rPr>
        <w:rFonts w:ascii="Wingdings 2" w:hAnsi="Wingdings 2" w:cs="OpenSymbol"/>
      </w:rPr>
    </w:lvl>
    <w:lvl w:ilvl="7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bullet"/>
      <w:lvlText w:val=""/>
      <w:lvlJc w:val="left"/>
      <w:pPr>
        <w:tabs>
          <w:tab w:val="num" w:pos="720"/>
        </w:tabs>
        <w:ind w:left="720" w:hanging="360"/>
      </w:pPr>
      <w:rPr>
        <w:rFonts w:ascii="Wingdings 2" w:hAnsi="Wingdings 2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bullet"/>
      <w:lvlText w:val=""/>
      <w:lvlJc w:val="left"/>
      <w:pPr>
        <w:tabs>
          <w:tab w:val="num" w:pos="720"/>
        </w:tabs>
        <w:ind w:left="720" w:hanging="360"/>
      </w:pPr>
      <w:rPr>
        <w:rFonts w:ascii="Wingdings 2" w:hAnsi="Wingdings 2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3" w15:restartNumberingAfterBreak="0">
    <w:nsid w:val="00000004"/>
    <w:multiLevelType w:val="multilevel"/>
    <w:tmpl w:val="00000004"/>
    <w:lvl w:ilvl="0">
      <w:start w:val="1"/>
      <w:numFmt w:val="bullet"/>
      <w:lvlText w:val=""/>
      <w:lvlJc w:val="left"/>
      <w:pPr>
        <w:tabs>
          <w:tab w:val="num" w:pos="720"/>
        </w:tabs>
        <w:ind w:left="720" w:hanging="360"/>
      </w:pPr>
      <w:rPr>
        <w:rFonts w:ascii="Wingdings 2" w:hAnsi="Wingdings 2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4" w15:restartNumberingAfterBreak="0">
    <w:nsid w:val="00000005"/>
    <w:multiLevelType w:val="multilevel"/>
    <w:tmpl w:val="00000005"/>
    <w:lvl w:ilvl="0">
      <w:start w:val="1"/>
      <w:numFmt w:val="bullet"/>
      <w:lvlText w:val=""/>
      <w:lvlJc w:val="left"/>
      <w:pPr>
        <w:tabs>
          <w:tab w:val="num" w:pos="720"/>
        </w:tabs>
        <w:ind w:left="720" w:hanging="360"/>
      </w:pPr>
      <w:rPr>
        <w:rFonts w:ascii="Wingdings 2" w:hAnsi="Wingdings 2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5" w15:restartNumberingAfterBreak="0">
    <w:nsid w:val="00000006"/>
    <w:multiLevelType w:val="multilevel"/>
    <w:tmpl w:val="00000006"/>
    <w:lvl w:ilvl="0">
      <w:start w:val="1"/>
      <w:numFmt w:val="bullet"/>
      <w:lvlText w:val=""/>
      <w:lvlJc w:val="left"/>
      <w:pPr>
        <w:tabs>
          <w:tab w:val="num" w:pos="720"/>
        </w:tabs>
        <w:ind w:left="720" w:hanging="360"/>
      </w:pPr>
      <w:rPr>
        <w:rFonts w:ascii="Wingdings 2" w:hAnsi="Wingdings 2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6" w15:restartNumberingAfterBreak="0">
    <w:nsid w:val="00000007"/>
    <w:multiLevelType w:val="multilevel"/>
    <w:tmpl w:val="00000007"/>
    <w:lvl w:ilvl="0">
      <w:start w:val="1"/>
      <w:numFmt w:val="bullet"/>
      <w:lvlText w:val=""/>
      <w:lvlJc w:val="left"/>
      <w:pPr>
        <w:tabs>
          <w:tab w:val="num" w:pos="720"/>
        </w:tabs>
        <w:ind w:left="720" w:hanging="360"/>
      </w:pPr>
      <w:rPr>
        <w:rFonts w:ascii="Wingdings 2" w:hAnsi="Wingdings 2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7" w15:restartNumberingAfterBreak="0">
    <w:nsid w:val="00000008"/>
    <w:multiLevelType w:val="multilevel"/>
    <w:tmpl w:val="00000008"/>
    <w:lvl w:ilvl="0">
      <w:start w:val="1"/>
      <w:numFmt w:val="bullet"/>
      <w:lvlText w:val=""/>
      <w:lvlJc w:val="left"/>
      <w:pPr>
        <w:tabs>
          <w:tab w:val="num" w:pos="720"/>
        </w:tabs>
        <w:ind w:left="720" w:hanging="360"/>
      </w:pPr>
      <w:rPr>
        <w:rFonts w:ascii="Wingdings 2" w:hAnsi="Wingdings 2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8" w15:restartNumberingAfterBreak="0">
    <w:nsid w:val="00000009"/>
    <w:multiLevelType w:val="multilevel"/>
    <w:tmpl w:val="00000009"/>
    <w:lvl w:ilvl="0">
      <w:start w:val="1"/>
      <w:numFmt w:val="bullet"/>
      <w:lvlText w:val=""/>
      <w:lvlJc w:val="left"/>
      <w:pPr>
        <w:tabs>
          <w:tab w:val="num" w:pos="720"/>
        </w:tabs>
        <w:ind w:left="720" w:hanging="360"/>
      </w:pPr>
      <w:rPr>
        <w:rFonts w:ascii="Wingdings 2" w:hAnsi="Wingdings 2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bullet"/>
      <w:lvlText w:val=""/>
      <w:lvlJc w:val="left"/>
      <w:pPr>
        <w:tabs>
          <w:tab w:val="num" w:pos="720"/>
        </w:tabs>
        <w:ind w:left="720" w:hanging="360"/>
      </w:pPr>
      <w:rPr>
        <w:rFonts w:ascii="Wingdings 2" w:hAnsi="Wingdings 2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10" w15:restartNumberingAfterBreak="0">
    <w:nsid w:val="0000000B"/>
    <w:multiLevelType w:val="multilevel"/>
    <w:tmpl w:val="0000000B"/>
    <w:lvl w:ilvl="0">
      <w:start w:val="1"/>
      <w:numFmt w:val="bullet"/>
      <w:lvlText w:val=""/>
      <w:lvlJc w:val="left"/>
      <w:pPr>
        <w:tabs>
          <w:tab w:val="num" w:pos="720"/>
        </w:tabs>
        <w:ind w:left="720" w:hanging="360"/>
      </w:pPr>
      <w:rPr>
        <w:rFonts w:ascii="Wingdings 2" w:hAnsi="Wingdings 2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11" w15:restartNumberingAfterBreak="0">
    <w:nsid w:val="0000000C"/>
    <w:multiLevelType w:val="multilevel"/>
    <w:tmpl w:val="0000000C"/>
    <w:lvl w:ilvl="0">
      <w:start w:val="1"/>
      <w:numFmt w:val="bullet"/>
      <w:lvlText w:val=""/>
      <w:lvlJc w:val="left"/>
      <w:pPr>
        <w:tabs>
          <w:tab w:val="num" w:pos="720"/>
        </w:tabs>
        <w:ind w:left="720" w:hanging="360"/>
      </w:pPr>
      <w:rPr>
        <w:rFonts w:ascii="Wingdings 2" w:hAnsi="Wingdings 2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12" w15:restartNumberingAfterBreak="0">
    <w:nsid w:val="0000000D"/>
    <w:multiLevelType w:val="multilevel"/>
    <w:tmpl w:val="0000000D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3" w15:restartNumberingAfterBreak="0">
    <w:nsid w:val="055D0073"/>
    <w:multiLevelType w:val="multilevel"/>
    <w:tmpl w:val="C4F8DD7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A272FB2"/>
    <w:multiLevelType w:val="hybridMultilevel"/>
    <w:tmpl w:val="0DEA49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B00351D"/>
    <w:multiLevelType w:val="multilevel"/>
    <w:tmpl w:val="4894D46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07466CD"/>
    <w:multiLevelType w:val="hybridMultilevel"/>
    <w:tmpl w:val="2C6211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1D120FD"/>
    <w:multiLevelType w:val="hybridMultilevel"/>
    <w:tmpl w:val="524E11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72A68E6"/>
    <w:multiLevelType w:val="hybridMultilevel"/>
    <w:tmpl w:val="0F9ACF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B75079A"/>
    <w:multiLevelType w:val="hybridMultilevel"/>
    <w:tmpl w:val="BB88DA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D0B62E8"/>
    <w:multiLevelType w:val="hybridMultilevel"/>
    <w:tmpl w:val="A8926B2C"/>
    <w:lvl w:ilvl="0" w:tplc="D93A2D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D3644F9"/>
    <w:multiLevelType w:val="hybridMultilevel"/>
    <w:tmpl w:val="DF9E39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0296F64"/>
    <w:multiLevelType w:val="hybridMultilevel"/>
    <w:tmpl w:val="35E049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2931A9F"/>
    <w:multiLevelType w:val="hybridMultilevel"/>
    <w:tmpl w:val="1CA435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4534D61"/>
    <w:multiLevelType w:val="hybridMultilevel"/>
    <w:tmpl w:val="86D62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F2E31E9"/>
    <w:multiLevelType w:val="hybridMultilevel"/>
    <w:tmpl w:val="CC5A4D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9083343"/>
    <w:multiLevelType w:val="hybridMultilevel"/>
    <w:tmpl w:val="C1CC4C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1D66440"/>
    <w:multiLevelType w:val="hybridMultilevel"/>
    <w:tmpl w:val="8A72C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41934D4"/>
    <w:multiLevelType w:val="hybridMultilevel"/>
    <w:tmpl w:val="DBB2F9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8232253"/>
    <w:multiLevelType w:val="hybridMultilevel"/>
    <w:tmpl w:val="51EAEA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86330AE"/>
    <w:multiLevelType w:val="hybridMultilevel"/>
    <w:tmpl w:val="C4F8D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9AF7B27"/>
    <w:multiLevelType w:val="hybridMultilevel"/>
    <w:tmpl w:val="0FD23A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A876F23"/>
    <w:multiLevelType w:val="hybridMultilevel"/>
    <w:tmpl w:val="BC886162"/>
    <w:lvl w:ilvl="0" w:tplc="D9F62A78">
      <w:start w:val="12"/>
      <w:numFmt w:val="decimal"/>
      <w:lvlText w:val="%1."/>
      <w:lvlJc w:val="left"/>
      <w:pPr>
        <w:ind w:left="359" w:hanging="360"/>
      </w:pPr>
      <w:rPr>
        <w:rFonts w:eastAsia="Times New Roman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79" w:hanging="360"/>
      </w:pPr>
    </w:lvl>
    <w:lvl w:ilvl="2" w:tplc="0409001B" w:tentative="1">
      <w:start w:val="1"/>
      <w:numFmt w:val="lowerRoman"/>
      <w:lvlText w:val="%3."/>
      <w:lvlJc w:val="right"/>
      <w:pPr>
        <w:ind w:left="1799" w:hanging="180"/>
      </w:pPr>
    </w:lvl>
    <w:lvl w:ilvl="3" w:tplc="0409000F" w:tentative="1">
      <w:start w:val="1"/>
      <w:numFmt w:val="decimal"/>
      <w:lvlText w:val="%4."/>
      <w:lvlJc w:val="left"/>
      <w:pPr>
        <w:ind w:left="2519" w:hanging="360"/>
      </w:pPr>
    </w:lvl>
    <w:lvl w:ilvl="4" w:tplc="04090019" w:tentative="1">
      <w:start w:val="1"/>
      <w:numFmt w:val="lowerLetter"/>
      <w:lvlText w:val="%5."/>
      <w:lvlJc w:val="left"/>
      <w:pPr>
        <w:ind w:left="3239" w:hanging="360"/>
      </w:pPr>
    </w:lvl>
    <w:lvl w:ilvl="5" w:tplc="0409001B" w:tentative="1">
      <w:start w:val="1"/>
      <w:numFmt w:val="lowerRoman"/>
      <w:lvlText w:val="%6."/>
      <w:lvlJc w:val="right"/>
      <w:pPr>
        <w:ind w:left="3959" w:hanging="180"/>
      </w:pPr>
    </w:lvl>
    <w:lvl w:ilvl="6" w:tplc="0409000F" w:tentative="1">
      <w:start w:val="1"/>
      <w:numFmt w:val="decimal"/>
      <w:lvlText w:val="%7."/>
      <w:lvlJc w:val="left"/>
      <w:pPr>
        <w:ind w:left="4679" w:hanging="360"/>
      </w:pPr>
    </w:lvl>
    <w:lvl w:ilvl="7" w:tplc="04090019" w:tentative="1">
      <w:start w:val="1"/>
      <w:numFmt w:val="lowerLetter"/>
      <w:lvlText w:val="%8."/>
      <w:lvlJc w:val="left"/>
      <w:pPr>
        <w:ind w:left="5399" w:hanging="360"/>
      </w:pPr>
    </w:lvl>
    <w:lvl w:ilvl="8" w:tplc="0409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33" w15:restartNumberingAfterBreak="0">
    <w:nsid w:val="4B3F04DC"/>
    <w:multiLevelType w:val="hybridMultilevel"/>
    <w:tmpl w:val="3B7443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FA70F80"/>
    <w:multiLevelType w:val="hybridMultilevel"/>
    <w:tmpl w:val="A7B20B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3633F7F"/>
    <w:multiLevelType w:val="hybridMultilevel"/>
    <w:tmpl w:val="51E054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4312EB5"/>
    <w:multiLevelType w:val="hybridMultilevel"/>
    <w:tmpl w:val="1F50B5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5E31ADD"/>
    <w:multiLevelType w:val="hybridMultilevel"/>
    <w:tmpl w:val="241824A6"/>
    <w:lvl w:ilvl="0" w:tplc="3E3CF044">
      <w:start w:val="2008"/>
      <w:numFmt w:val="decimal"/>
      <w:lvlText w:val="%1"/>
      <w:lvlJc w:val="left"/>
      <w:pPr>
        <w:ind w:left="760" w:hanging="4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675057C"/>
    <w:multiLevelType w:val="hybridMultilevel"/>
    <w:tmpl w:val="48FE86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EC14A06"/>
    <w:multiLevelType w:val="hybridMultilevel"/>
    <w:tmpl w:val="243ECC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19A286B"/>
    <w:multiLevelType w:val="hybridMultilevel"/>
    <w:tmpl w:val="B630DF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1D02991"/>
    <w:multiLevelType w:val="hybridMultilevel"/>
    <w:tmpl w:val="5EF8B0F0"/>
    <w:lvl w:ilvl="0" w:tplc="8E444B8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E99436D"/>
    <w:multiLevelType w:val="hybridMultilevel"/>
    <w:tmpl w:val="F2C40E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8F40209"/>
    <w:multiLevelType w:val="hybridMultilevel"/>
    <w:tmpl w:val="21FC1D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B862165"/>
    <w:multiLevelType w:val="hybridMultilevel"/>
    <w:tmpl w:val="9F96C6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F704BDD"/>
    <w:multiLevelType w:val="hybridMultilevel"/>
    <w:tmpl w:val="4F6403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0476389">
    <w:abstractNumId w:val="0"/>
  </w:num>
  <w:num w:numId="2" w16cid:durableId="1528518371">
    <w:abstractNumId w:val="1"/>
  </w:num>
  <w:num w:numId="3" w16cid:durableId="1941602264">
    <w:abstractNumId w:val="2"/>
  </w:num>
  <w:num w:numId="4" w16cid:durableId="2098597327">
    <w:abstractNumId w:val="3"/>
  </w:num>
  <w:num w:numId="5" w16cid:durableId="2020546449">
    <w:abstractNumId w:val="4"/>
  </w:num>
  <w:num w:numId="6" w16cid:durableId="1969820455">
    <w:abstractNumId w:val="5"/>
  </w:num>
  <w:num w:numId="7" w16cid:durableId="1639719798">
    <w:abstractNumId w:val="6"/>
  </w:num>
  <w:num w:numId="8" w16cid:durableId="1303463784">
    <w:abstractNumId w:val="7"/>
  </w:num>
  <w:num w:numId="9" w16cid:durableId="681593487">
    <w:abstractNumId w:val="8"/>
  </w:num>
  <w:num w:numId="10" w16cid:durableId="408043479">
    <w:abstractNumId w:val="9"/>
  </w:num>
  <w:num w:numId="11" w16cid:durableId="872576560">
    <w:abstractNumId w:val="10"/>
  </w:num>
  <w:num w:numId="12" w16cid:durableId="2127775837">
    <w:abstractNumId w:val="11"/>
  </w:num>
  <w:num w:numId="13" w16cid:durableId="1366637522">
    <w:abstractNumId w:val="12"/>
  </w:num>
  <w:num w:numId="14" w16cid:durableId="276064544">
    <w:abstractNumId w:val="27"/>
  </w:num>
  <w:num w:numId="15" w16cid:durableId="6837933">
    <w:abstractNumId w:val="30"/>
  </w:num>
  <w:num w:numId="16" w16cid:durableId="658270549">
    <w:abstractNumId w:val="29"/>
  </w:num>
  <w:num w:numId="17" w16cid:durableId="429398741">
    <w:abstractNumId w:val="40"/>
  </w:num>
  <w:num w:numId="18" w16cid:durableId="889539775">
    <w:abstractNumId w:val="39"/>
  </w:num>
  <w:num w:numId="19" w16cid:durableId="252207614">
    <w:abstractNumId w:val="23"/>
  </w:num>
  <w:num w:numId="20" w16cid:durableId="81220674">
    <w:abstractNumId w:val="28"/>
  </w:num>
  <w:num w:numId="21" w16cid:durableId="1406489909">
    <w:abstractNumId w:val="38"/>
  </w:num>
  <w:num w:numId="22" w16cid:durableId="1447501681">
    <w:abstractNumId w:val="14"/>
  </w:num>
  <w:num w:numId="23" w16cid:durableId="1600944251">
    <w:abstractNumId w:val="19"/>
  </w:num>
  <w:num w:numId="24" w16cid:durableId="7801979">
    <w:abstractNumId w:val="36"/>
  </w:num>
  <w:num w:numId="25" w16cid:durableId="499852675">
    <w:abstractNumId w:val="44"/>
  </w:num>
  <w:num w:numId="26" w16cid:durableId="244385275">
    <w:abstractNumId w:val="35"/>
  </w:num>
  <w:num w:numId="27" w16cid:durableId="280840455">
    <w:abstractNumId w:val="18"/>
  </w:num>
  <w:num w:numId="28" w16cid:durableId="512646955">
    <w:abstractNumId w:val="33"/>
  </w:num>
  <w:num w:numId="29" w16cid:durableId="1967540144">
    <w:abstractNumId w:val="24"/>
  </w:num>
  <w:num w:numId="30" w16cid:durableId="1612202994">
    <w:abstractNumId w:val="42"/>
  </w:num>
  <w:num w:numId="31" w16cid:durableId="885794612">
    <w:abstractNumId w:val="45"/>
  </w:num>
  <w:num w:numId="32" w16cid:durableId="2045403312">
    <w:abstractNumId w:val="37"/>
  </w:num>
  <w:num w:numId="33" w16cid:durableId="2104954181">
    <w:abstractNumId w:val="17"/>
  </w:num>
  <w:num w:numId="34" w16cid:durableId="998965678">
    <w:abstractNumId w:val="20"/>
  </w:num>
  <w:num w:numId="35" w16cid:durableId="1421638053">
    <w:abstractNumId w:val="15"/>
  </w:num>
  <w:num w:numId="36" w16cid:durableId="68770046">
    <w:abstractNumId w:val="13"/>
  </w:num>
  <w:num w:numId="37" w16cid:durableId="878779264">
    <w:abstractNumId w:val="41"/>
  </w:num>
  <w:num w:numId="38" w16cid:durableId="68305869">
    <w:abstractNumId w:val="16"/>
  </w:num>
  <w:num w:numId="39" w16cid:durableId="1168642847">
    <w:abstractNumId w:val="25"/>
  </w:num>
  <w:num w:numId="40" w16cid:durableId="1498032619">
    <w:abstractNumId w:val="22"/>
  </w:num>
  <w:num w:numId="41" w16cid:durableId="1418095159">
    <w:abstractNumId w:val="26"/>
  </w:num>
  <w:num w:numId="42" w16cid:durableId="1579711545">
    <w:abstractNumId w:val="31"/>
  </w:num>
  <w:num w:numId="43" w16cid:durableId="815806717">
    <w:abstractNumId w:val="21"/>
  </w:num>
  <w:num w:numId="44" w16cid:durableId="2129886038">
    <w:abstractNumId w:val="34"/>
  </w:num>
  <w:num w:numId="45" w16cid:durableId="538130933">
    <w:abstractNumId w:val="43"/>
  </w:num>
  <w:num w:numId="46" w16cid:durableId="1417937955">
    <w:abstractNumId w:val="3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1"/>
  <w:displayBackgroundShape/>
  <w:embedSystemFonts/>
  <w:activeWritingStyle w:appName="MSWord" w:lang="en-US" w:vendorID="64" w:dllVersion="6" w:nlCheck="1" w:checkStyle="0"/>
  <w:activeWritingStyle w:appName="MSWord" w:lang="en-US" w:vendorID="64" w:dllVersion="0" w:nlCheck="1" w:checkStyle="0"/>
  <w:activeWritingStyle w:appName="MSWord" w:lang="en-US" w:vendorID="64" w:dllVersion="4096" w:nlCheck="1" w:checkStyle="0"/>
  <w:activeWritingStyle w:appName="MSWord" w:lang="en-GB" w:vendorID="64" w:dllVersion="4096" w:nlCheck="1" w:checkStyle="0"/>
  <w:activeWritingStyle w:appName="MSWord" w:lang="de-CH" w:vendorID="64" w:dllVersion="4096" w:nlCheck="1" w:checkStyle="0"/>
  <w:activeWritingStyle w:appName="MSWord" w:lang="de-CH" w:vendorID="64" w:dllVersion="0" w:nlCheck="1" w:checkStyle="0"/>
  <w:activeWritingStyle w:appName="MSWord" w:lang="fr-FR" w:vendorID="64" w:dllVersion="0" w:nlCheck="1" w:checkStyle="0"/>
  <w:activeWritingStyle w:appName="MSWord" w:lang="en-GB" w:vendorID="64" w:dllVersion="0" w:nlCheck="1" w:checkStyle="0"/>
  <w:proofState w:spelling="clean" w:grammar="clean"/>
  <w:defaultTabStop w:val="709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DB5"/>
    <w:rsid w:val="000010FD"/>
    <w:rsid w:val="0000291B"/>
    <w:rsid w:val="0000318C"/>
    <w:rsid w:val="00003C89"/>
    <w:rsid w:val="00004083"/>
    <w:rsid w:val="00004796"/>
    <w:rsid w:val="000130A1"/>
    <w:rsid w:val="000140B3"/>
    <w:rsid w:val="00014A06"/>
    <w:rsid w:val="00017CA9"/>
    <w:rsid w:val="00020731"/>
    <w:rsid w:val="00021F6E"/>
    <w:rsid w:val="000225B7"/>
    <w:rsid w:val="000229C2"/>
    <w:rsid w:val="00022B14"/>
    <w:rsid w:val="00024313"/>
    <w:rsid w:val="00024922"/>
    <w:rsid w:val="000250C7"/>
    <w:rsid w:val="000254FF"/>
    <w:rsid w:val="00033A1D"/>
    <w:rsid w:val="00033AFC"/>
    <w:rsid w:val="000350A9"/>
    <w:rsid w:val="0003628F"/>
    <w:rsid w:val="00040450"/>
    <w:rsid w:val="00042E66"/>
    <w:rsid w:val="000436BB"/>
    <w:rsid w:val="00044335"/>
    <w:rsid w:val="00045028"/>
    <w:rsid w:val="00047FF0"/>
    <w:rsid w:val="0005010D"/>
    <w:rsid w:val="0005119F"/>
    <w:rsid w:val="000522DD"/>
    <w:rsid w:val="00056F19"/>
    <w:rsid w:val="00061731"/>
    <w:rsid w:val="00062F9F"/>
    <w:rsid w:val="0006456A"/>
    <w:rsid w:val="000660A6"/>
    <w:rsid w:val="0006794C"/>
    <w:rsid w:val="000723BB"/>
    <w:rsid w:val="00075E6E"/>
    <w:rsid w:val="00076881"/>
    <w:rsid w:val="00076921"/>
    <w:rsid w:val="000772E4"/>
    <w:rsid w:val="000778F9"/>
    <w:rsid w:val="000778FB"/>
    <w:rsid w:val="000804C2"/>
    <w:rsid w:val="00080CF3"/>
    <w:rsid w:val="00080D1D"/>
    <w:rsid w:val="00081177"/>
    <w:rsid w:val="00083460"/>
    <w:rsid w:val="000849D1"/>
    <w:rsid w:val="00085D6C"/>
    <w:rsid w:val="00086126"/>
    <w:rsid w:val="000865C3"/>
    <w:rsid w:val="00091D3C"/>
    <w:rsid w:val="0009379B"/>
    <w:rsid w:val="00093D60"/>
    <w:rsid w:val="00095DA1"/>
    <w:rsid w:val="00095F64"/>
    <w:rsid w:val="000966B0"/>
    <w:rsid w:val="000A2497"/>
    <w:rsid w:val="000A3874"/>
    <w:rsid w:val="000A487F"/>
    <w:rsid w:val="000A7B2B"/>
    <w:rsid w:val="000B1744"/>
    <w:rsid w:val="000B21A4"/>
    <w:rsid w:val="000B325A"/>
    <w:rsid w:val="000B4009"/>
    <w:rsid w:val="000B4E1F"/>
    <w:rsid w:val="000B5B82"/>
    <w:rsid w:val="000C4D68"/>
    <w:rsid w:val="000C7C5B"/>
    <w:rsid w:val="000D0DBB"/>
    <w:rsid w:val="000D1A8A"/>
    <w:rsid w:val="000D31BE"/>
    <w:rsid w:val="000D44FC"/>
    <w:rsid w:val="000D4B2E"/>
    <w:rsid w:val="000D6653"/>
    <w:rsid w:val="000D6DFB"/>
    <w:rsid w:val="000E15AD"/>
    <w:rsid w:val="000E1B89"/>
    <w:rsid w:val="000E2076"/>
    <w:rsid w:val="000E23C3"/>
    <w:rsid w:val="000E3B69"/>
    <w:rsid w:val="000E4638"/>
    <w:rsid w:val="000E5D8F"/>
    <w:rsid w:val="000E5E67"/>
    <w:rsid w:val="000E6A1D"/>
    <w:rsid w:val="000E6A97"/>
    <w:rsid w:val="000E7C30"/>
    <w:rsid w:val="000F0183"/>
    <w:rsid w:val="000F0E01"/>
    <w:rsid w:val="000F2B5E"/>
    <w:rsid w:val="000F380B"/>
    <w:rsid w:val="000F3F91"/>
    <w:rsid w:val="000F4657"/>
    <w:rsid w:val="000F5295"/>
    <w:rsid w:val="000F639F"/>
    <w:rsid w:val="000F693C"/>
    <w:rsid w:val="000F6E57"/>
    <w:rsid w:val="00102FF8"/>
    <w:rsid w:val="00103605"/>
    <w:rsid w:val="00103E10"/>
    <w:rsid w:val="00115B1A"/>
    <w:rsid w:val="00116437"/>
    <w:rsid w:val="00117CE2"/>
    <w:rsid w:val="00123367"/>
    <w:rsid w:val="00123FE9"/>
    <w:rsid w:val="001241C0"/>
    <w:rsid w:val="00131E55"/>
    <w:rsid w:val="00132862"/>
    <w:rsid w:val="00132BE2"/>
    <w:rsid w:val="00135080"/>
    <w:rsid w:val="0013513A"/>
    <w:rsid w:val="0013601E"/>
    <w:rsid w:val="0013722B"/>
    <w:rsid w:val="00140A23"/>
    <w:rsid w:val="00140CA7"/>
    <w:rsid w:val="00142612"/>
    <w:rsid w:val="00143B47"/>
    <w:rsid w:val="00144AE9"/>
    <w:rsid w:val="00145246"/>
    <w:rsid w:val="00145E65"/>
    <w:rsid w:val="00146E5B"/>
    <w:rsid w:val="001511C6"/>
    <w:rsid w:val="00153997"/>
    <w:rsid w:val="00154BB2"/>
    <w:rsid w:val="00156DC7"/>
    <w:rsid w:val="0015793F"/>
    <w:rsid w:val="0016129A"/>
    <w:rsid w:val="00164C76"/>
    <w:rsid w:val="001679A5"/>
    <w:rsid w:val="0017075B"/>
    <w:rsid w:val="00170877"/>
    <w:rsid w:val="00171060"/>
    <w:rsid w:val="00171DC3"/>
    <w:rsid w:val="00172742"/>
    <w:rsid w:val="00172C8A"/>
    <w:rsid w:val="00173DBC"/>
    <w:rsid w:val="001742EB"/>
    <w:rsid w:val="00174AFE"/>
    <w:rsid w:val="001766AB"/>
    <w:rsid w:val="0018420C"/>
    <w:rsid w:val="00186D53"/>
    <w:rsid w:val="0018796C"/>
    <w:rsid w:val="00190825"/>
    <w:rsid w:val="00192E02"/>
    <w:rsid w:val="00194466"/>
    <w:rsid w:val="00195225"/>
    <w:rsid w:val="001953AD"/>
    <w:rsid w:val="001A2397"/>
    <w:rsid w:val="001A2F87"/>
    <w:rsid w:val="001A351A"/>
    <w:rsid w:val="001A40D7"/>
    <w:rsid w:val="001A53A7"/>
    <w:rsid w:val="001A7F2A"/>
    <w:rsid w:val="001B1D9F"/>
    <w:rsid w:val="001B2F4D"/>
    <w:rsid w:val="001B366C"/>
    <w:rsid w:val="001B5A35"/>
    <w:rsid w:val="001B7574"/>
    <w:rsid w:val="001B7A3F"/>
    <w:rsid w:val="001C0075"/>
    <w:rsid w:val="001C1A6D"/>
    <w:rsid w:val="001C57E5"/>
    <w:rsid w:val="001C5E96"/>
    <w:rsid w:val="001C76B9"/>
    <w:rsid w:val="001D084B"/>
    <w:rsid w:val="001D1E34"/>
    <w:rsid w:val="001D2080"/>
    <w:rsid w:val="001D294E"/>
    <w:rsid w:val="001D2DB5"/>
    <w:rsid w:val="001D4865"/>
    <w:rsid w:val="001D554D"/>
    <w:rsid w:val="001E0A74"/>
    <w:rsid w:val="001E22A1"/>
    <w:rsid w:val="001E3E11"/>
    <w:rsid w:val="001E4981"/>
    <w:rsid w:val="001E4C3C"/>
    <w:rsid w:val="001E5928"/>
    <w:rsid w:val="001E592B"/>
    <w:rsid w:val="001E63C3"/>
    <w:rsid w:val="001E6A4D"/>
    <w:rsid w:val="001F0314"/>
    <w:rsid w:val="001F0710"/>
    <w:rsid w:val="001F3919"/>
    <w:rsid w:val="001F4E5B"/>
    <w:rsid w:val="001F4E60"/>
    <w:rsid w:val="001F609F"/>
    <w:rsid w:val="001F6FEC"/>
    <w:rsid w:val="00201070"/>
    <w:rsid w:val="00201299"/>
    <w:rsid w:val="00203EA3"/>
    <w:rsid w:val="002042C0"/>
    <w:rsid w:val="002044A0"/>
    <w:rsid w:val="00204C0E"/>
    <w:rsid w:val="00205401"/>
    <w:rsid w:val="00205D80"/>
    <w:rsid w:val="00206BA1"/>
    <w:rsid w:val="00207C60"/>
    <w:rsid w:val="00207D20"/>
    <w:rsid w:val="00207FF8"/>
    <w:rsid w:val="00210BE1"/>
    <w:rsid w:val="002126C5"/>
    <w:rsid w:val="002134A6"/>
    <w:rsid w:val="00213A3D"/>
    <w:rsid w:val="0021438A"/>
    <w:rsid w:val="00216955"/>
    <w:rsid w:val="00216A74"/>
    <w:rsid w:val="00216C61"/>
    <w:rsid w:val="00217562"/>
    <w:rsid w:val="00217F3F"/>
    <w:rsid w:val="00220098"/>
    <w:rsid w:val="0022132B"/>
    <w:rsid w:val="00221B1E"/>
    <w:rsid w:val="00222A4B"/>
    <w:rsid w:val="00222AB4"/>
    <w:rsid w:val="00222F0A"/>
    <w:rsid w:val="0022314F"/>
    <w:rsid w:val="002241D4"/>
    <w:rsid w:val="002255AA"/>
    <w:rsid w:val="00225DBC"/>
    <w:rsid w:val="00226516"/>
    <w:rsid w:val="00230EFC"/>
    <w:rsid w:val="00231AB8"/>
    <w:rsid w:val="00233ACE"/>
    <w:rsid w:val="0023621B"/>
    <w:rsid w:val="00240F3C"/>
    <w:rsid w:val="0024238D"/>
    <w:rsid w:val="0024271B"/>
    <w:rsid w:val="002428B4"/>
    <w:rsid w:val="002445DB"/>
    <w:rsid w:val="00245894"/>
    <w:rsid w:val="00246080"/>
    <w:rsid w:val="00246E30"/>
    <w:rsid w:val="00247CEB"/>
    <w:rsid w:val="0025239C"/>
    <w:rsid w:val="00253A3F"/>
    <w:rsid w:val="00253B58"/>
    <w:rsid w:val="00253CA5"/>
    <w:rsid w:val="00254F84"/>
    <w:rsid w:val="00255947"/>
    <w:rsid w:val="0025701C"/>
    <w:rsid w:val="00257D78"/>
    <w:rsid w:val="002602AA"/>
    <w:rsid w:val="00260FF8"/>
    <w:rsid w:val="00262DEB"/>
    <w:rsid w:val="00262E6E"/>
    <w:rsid w:val="0026418C"/>
    <w:rsid w:val="0026579D"/>
    <w:rsid w:val="002709BD"/>
    <w:rsid w:val="00270E93"/>
    <w:rsid w:val="00271070"/>
    <w:rsid w:val="002765FF"/>
    <w:rsid w:val="00280CD0"/>
    <w:rsid w:val="00281506"/>
    <w:rsid w:val="002816FD"/>
    <w:rsid w:val="00282920"/>
    <w:rsid w:val="002859A2"/>
    <w:rsid w:val="00290D50"/>
    <w:rsid w:val="00290E14"/>
    <w:rsid w:val="00291D7A"/>
    <w:rsid w:val="002938D9"/>
    <w:rsid w:val="00294EB5"/>
    <w:rsid w:val="0029729D"/>
    <w:rsid w:val="002A0BB4"/>
    <w:rsid w:val="002A24C0"/>
    <w:rsid w:val="002A3371"/>
    <w:rsid w:val="002A38F0"/>
    <w:rsid w:val="002A3B1E"/>
    <w:rsid w:val="002A3D6B"/>
    <w:rsid w:val="002A717E"/>
    <w:rsid w:val="002A766F"/>
    <w:rsid w:val="002A7929"/>
    <w:rsid w:val="002B1347"/>
    <w:rsid w:val="002B148F"/>
    <w:rsid w:val="002B1989"/>
    <w:rsid w:val="002B258B"/>
    <w:rsid w:val="002B3DD9"/>
    <w:rsid w:val="002B434F"/>
    <w:rsid w:val="002B534A"/>
    <w:rsid w:val="002B5F7C"/>
    <w:rsid w:val="002B6EDC"/>
    <w:rsid w:val="002C408C"/>
    <w:rsid w:val="002C43C5"/>
    <w:rsid w:val="002C48FE"/>
    <w:rsid w:val="002C70F7"/>
    <w:rsid w:val="002C7C0A"/>
    <w:rsid w:val="002D0943"/>
    <w:rsid w:val="002D1C7A"/>
    <w:rsid w:val="002D3205"/>
    <w:rsid w:val="002D321B"/>
    <w:rsid w:val="002D4241"/>
    <w:rsid w:val="002D65CF"/>
    <w:rsid w:val="002D6731"/>
    <w:rsid w:val="002D6BA5"/>
    <w:rsid w:val="002D6CBB"/>
    <w:rsid w:val="002E4EA1"/>
    <w:rsid w:val="002E7394"/>
    <w:rsid w:val="002F28D0"/>
    <w:rsid w:val="002F30EB"/>
    <w:rsid w:val="002F3CAB"/>
    <w:rsid w:val="002F3F61"/>
    <w:rsid w:val="002F43CD"/>
    <w:rsid w:val="002F47E1"/>
    <w:rsid w:val="002F578F"/>
    <w:rsid w:val="002F78FA"/>
    <w:rsid w:val="0030080C"/>
    <w:rsid w:val="00302462"/>
    <w:rsid w:val="00303424"/>
    <w:rsid w:val="00305BEF"/>
    <w:rsid w:val="00311CA5"/>
    <w:rsid w:val="003153C5"/>
    <w:rsid w:val="00316FFD"/>
    <w:rsid w:val="00317B6F"/>
    <w:rsid w:val="00317CCB"/>
    <w:rsid w:val="00320712"/>
    <w:rsid w:val="003228C7"/>
    <w:rsid w:val="00323083"/>
    <w:rsid w:val="00323FBA"/>
    <w:rsid w:val="00326146"/>
    <w:rsid w:val="00326CA7"/>
    <w:rsid w:val="0032797F"/>
    <w:rsid w:val="00331C7C"/>
    <w:rsid w:val="0033390D"/>
    <w:rsid w:val="00333B07"/>
    <w:rsid w:val="0033490C"/>
    <w:rsid w:val="00336674"/>
    <w:rsid w:val="00336A51"/>
    <w:rsid w:val="003405EF"/>
    <w:rsid w:val="00344D79"/>
    <w:rsid w:val="00345064"/>
    <w:rsid w:val="00345CF9"/>
    <w:rsid w:val="00350E60"/>
    <w:rsid w:val="00351875"/>
    <w:rsid w:val="00352832"/>
    <w:rsid w:val="003533F4"/>
    <w:rsid w:val="003564F5"/>
    <w:rsid w:val="00356E16"/>
    <w:rsid w:val="00356E48"/>
    <w:rsid w:val="00357137"/>
    <w:rsid w:val="003571CD"/>
    <w:rsid w:val="0035745B"/>
    <w:rsid w:val="00360FDD"/>
    <w:rsid w:val="00363842"/>
    <w:rsid w:val="00365247"/>
    <w:rsid w:val="00370EFC"/>
    <w:rsid w:val="00371E18"/>
    <w:rsid w:val="00372860"/>
    <w:rsid w:val="0037350D"/>
    <w:rsid w:val="003752B6"/>
    <w:rsid w:val="00375C11"/>
    <w:rsid w:val="00375D2B"/>
    <w:rsid w:val="00376FE3"/>
    <w:rsid w:val="00380189"/>
    <w:rsid w:val="003823FA"/>
    <w:rsid w:val="003849B0"/>
    <w:rsid w:val="00384D38"/>
    <w:rsid w:val="00385415"/>
    <w:rsid w:val="0038557D"/>
    <w:rsid w:val="00385C00"/>
    <w:rsid w:val="0038633C"/>
    <w:rsid w:val="00391DBB"/>
    <w:rsid w:val="00392EF1"/>
    <w:rsid w:val="003937D5"/>
    <w:rsid w:val="0039394F"/>
    <w:rsid w:val="00393A13"/>
    <w:rsid w:val="00394E01"/>
    <w:rsid w:val="00395155"/>
    <w:rsid w:val="003967D2"/>
    <w:rsid w:val="003A17E9"/>
    <w:rsid w:val="003A2A98"/>
    <w:rsid w:val="003A329D"/>
    <w:rsid w:val="003A404F"/>
    <w:rsid w:val="003A5C05"/>
    <w:rsid w:val="003B0DC9"/>
    <w:rsid w:val="003B13A1"/>
    <w:rsid w:val="003B262E"/>
    <w:rsid w:val="003B64E5"/>
    <w:rsid w:val="003B7FEE"/>
    <w:rsid w:val="003C2DDB"/>
    <w:rsid w:val="003C368B"/>
    <w:rsid w:val="003C39FD"/>
    <w:rsid w:val="003D0260"/>
    <w:rsid w:val="003D10AF"/>
    <w:rsid w:val="003D1472"/>
    <w:rsid w:val="003D1487"/>
    <w:rsid w:val="003D23F7"/>
    <w:rsid w:val="003D6DD3"/>
    <w:rsid w:val="003D7ECB"/>
    <w:rsid w:val="003E0411"/>
    <w:rsid w:val="003E208A"/>
    <w:rsid w:val="003E34F4"/>
    <w:rsid w:val="003E444E"/>
    <w:rsid w:val="003E590C"/>
    <w:rsid w:val="003E71EA"/>
    <w:rsid w:val="003E7DEB"/>
    <w:rsid w:val="003F0DB5"/>
    <w:rsid w:val="003F40CC"/>
    <w:rsid w:val="003F491B"/>
    <w:rsid w:val="00400503"/>
    <w:rsid w:val="0040095C"/>
    <w:rsid w:val="004033D1"/>
    <w:rsid w:val="0040342B"/>
    <w:rsid w:val="00403463"/>
    <w:rsid w:val="004036DF"/>
    <w:rsid w:val="00403D45"/>
    <w:rsid w:val="004107DB"/>
    <w:rsid w:val="00410B45"/>
    <w:rsid w:val="00411E09"/>
    <w:rsid w:val="00415C50"/>
    <w:rsid w:val="00420C77"/>
    <w:rsid w:val="00421005"/>
    <w:rsid w:val="004218D6"/>
    <w:rsid w:val="004234AB"/>
    <w:rsid w:val="00424879"/>
    <w:rsid w:val="00425DFC"/>
    <w:rsid w:val="00433650"/>
    <w:rsid w:val="00435221"/>
    <w:rsid w:val="00437597"/>
    <w:rsid w:val="00437AA4"/>
    <w:rsid w:val="0044074A"/>
    <w:rsid w:val="00441A60"/>
    <w:rsid w:val="0044449E"/>
    <w:rsid w:val="00444A6E"/>
    <w:rsid w:val="004461B8"/>
    <w:rsid w:val="004470AA"/>
    <w:rsid w:val="00450E2B"/>
    <w:rsid w:val="0045160A"/>
    <w:rsid w:val="004529BA"/>
    <w:rsid w:val="004534E1"/>
    <w:rsid w:val="00453E32"/>
    <w:rsid w:val="00453E73"/>
    <w:rsid w:val="00453FE6"/>
    <w:rsid w:val="00461197"/>
    <w:rsid w:val="00464B77"/>
    <w:rsid w:val="00466A2D"/>
    <w:rsid w:val="00466D48"/>
    <w:rsid w:val="00466DF4"/>
    <w:rsid w:val="00470E61"/>
    <w:rsid w:val="00471BF7"/>
    <w:rsid w:val="00474A71"/>
    <w:rsid w:val="00474D2A"/>
    <w:rsid w:val="00482F90"/>
    <w:rsid w:val="00484180"/>
    <w:rsid w:val="00487615"/>
    <w:rsid w:val="00491C86"/>
    <w:rsid w:val="00491FB3"/>
    <w:rsid w:val="0049214A"/>
    <w:rsid w:val="00492CEC"/>
    <w:rsid w:val="004933E6"/>
    <w:rsid w:val="00493D72"/>
    <w:rsid w:val="00494260"/>
    <w:rsid w:val="00494806"/>
    <w:rsid w:val="0049751E"/>
    <w:rsid w:val="00497AC6"/>
    <w:rsid w:val="004A4D54"/>
    <w:rsid w:val="004A5195"/>
    <w:rsid w:val="004A5E2A"/>
    <w:rsid w:val="004A765C"/>
    <w:rsid w:val="004A79C0"/>
    <w:rsid w:val="004B0A3A"/>
    <w:rsid w:val="004B26DD"/>
    <w:rsid w:val="004B32EA"/>
    <w:rsid w:val="004B525F"/>
    <w:rsid w:val="004B6A1D"/>
    <w:rsid w:val="004B6FC8"/>
    <w:rsid w:val="004B7679"/>
    <w:rsid w:val="004C1B1A"/>
    <w:rsid w:val="004C3702"/>
    <w:rsid w:val="004C51DD"/>
    <w:rsid w:val="004C781A"/>
    <w:rsid w:val="004C798C"/>
    <w:rsid w:val="004C7B06"/>
    <w:rsid w:val="004D0DC4"/>
    <w:rsid w:val="004D3A73"/>
    <w:rsid w:val="004D4742"/>
    <w:rsid w:val="004D495E"/>
    <w:rsid w:val="004D4EF8"/>
    <w:rsid w:val="004D6C7B"/>
    <w:rsid w:val="004D7B31"/>
    <w:rsid w:val="004E0522"/>
    <w:rsid w:val="004E15DA"/>
    <w:rsid w:val="004E73FA"/>
    <w:rsid w:val="004F15C3"/>
    <w:rsid w:val="004F25D5"/>
    <w:rsid w:val="004F30CA"/>
    <w:rsid w:val="004F4E96"/>
    <w:rsid w:val="004F5857"/>
    <w:rsid w:val="004F5FED"/>
    <w:rsid w:val="004F6483"/>
    <w:rsid w:val="004F7D80"/>
    <w:rsid w:val="0050051B"/>
    <w:rsid w:val="00500A0D"/>
    <w:rsid w:val="00500FBF"/>
    <w:rsid w:val="00504555"/>
    <w:rsid w:val="00504DD1"/>
    <w:rsid w:val="00507553"/>
    <w:rsid w:val="0050781F"/>
    <w:rsid w:val="00507BC3"/>
    <w:rsid w:val="00510FF1"/>
    <w:rsid w:val="005117FF"/>
    <w:rsid w:val="005124AC"/>
    <w:rsid w:val="00512BE7"/>
    <w:rsid w:val="00514E31"/>
    <w:rsid w:val="00516C68"/>
    <w:rsid w:val="0051740F"/>
    <w:rsid w:val="0052196E"/>
    <w:rsid w:val="00522309"/>
    <w:rsid w:val="0052257D"/>
    <w:rsid w:val="00523057"/>
    <w:rsid w:val="00523113"/>
    <w:rsid w:val="00523765"/>
    <w:rsid w:val="00523891"/>
    <w:rsid w:val="00523B92"/>
    <w:rsid w:val="005240FF"/>
    <w:rsid w:val="005319D9"/>
    <w:rsid w:val="00533272"/>
    <w:rsid w:val="0053360D"/>
    <w:rsid w:val="005350A3"/>
    <w:rsid w:val="00535D4C"/>
    <w:rsid w:val="00536C2D"/>
    <w:rsid w:val="00537764"/>
    <w:rsid w:val="005425DC"/>
    <w:rsid w:val="00543B26"/>
    <w:rsid w:val="00544612"/>
    <w:rsid w:val="0054493B"/>
    <w:rsid w:val="00545588"/>
    <w:rsid w:val="00546593"/>
    <w:rsid w:val="00546A4E"/>
    <w:rsid w:val="0054759A"/>
    <w:rsid w:val="00551644"/>
    <w:rsid w:val="00551D75"/>
    <w:rsid w:val="0055322F"/>
    <w:rsid w:val="00553355"/>
    <w:rsid w:val="00553A46"/>
    <w:rsid w:val="005540F0"/>
    <w:rsid w:val="00554C29"/>
    <w:rsid w:val="0055524A"/>
    <w:rsid w:val="005560DB"/>
    <w:rsid w:val="0055796E"/>
    <w:rsid w:val="00560A76"/>
    <w:rsid w:val="005611AE"/>
    <w:rsid w:val="00562D9E"/>
    <w:rsid w:val="005636D6"/>
    <w:rsid w:val="00565CA8"/>
    <w:rsid w:val="00570F50"/>
    <w:rsid w:val="00571A0C"/>
    <w:rsid w:val="00573C53"/>
    <w:rsid w:val="00575DF0"/>
    <w:rsid w:val="00575E0E"/>
    <w:rsid w:val="00577095"/>
    <w:rsid w:val="00577CEF"/>
    <w:rsid w:val="00583C76"/>
    <w:rsid w:val="005841C2"/>
    <w:rsid w:val="005845CD"/>
    <w:rsid w:val="00584879"/>
    <w:rsid w:val="00585962"/>
    <w:rsid w:val="0058611C"/>
    <w:rsid w:val="00587488"/>
    <w:rsid w:val="005913CA"/>
    <w:rsid w:val="005956DD"/>
    <w:rsid w:val="005967E3"/>
    <w:rsid w:val="00596F8B"/>
    <w:rsid w:val="00597B15"/>
    <w:rsid w:val="00597D64"/>
    <w:rsid w:val="00597F7C"/>
    <w:rsid w:val="005A5C09"/>
    <w:rsid w:val="005A5EF7"/>
    <w:rsid w:val="005A6B07"/>
    <w:rsid w:val="005A72A1"/>
    <w:rsid w:val="005A73F1"/>
    <w:rsid w:val="005A7761"/>
    <w:rsid w:val="005A7ABE"/>
    <w:rsid w:val="005B0966"/>
    <w:rsid w:val="005B0FDB"/>
    <w:rsid w:val="005B14E3"/>
    <w:rsid w:val="005B17D0"/>
    <w:rsid w:val="005B25B9"/>
    <w:rsid w:val="005B693D"/>
    <w:rsid w:val="005B6F6C"/>
    <w:rsid w:val="005C2E03"/>
    <w:rsid w:val="005C30AE"/>
    <w:rsid w:val="005C33FE"/>
    <w:rsid w:val="005C4A4B"/>
    <w:rsid w:val="005C5531"/>
    <w:rsid w:val="005C7569"/>
    <w:rsid w:val="005C783C"/>
    <w:rsid w:val="005D02AC"/>
    <w:rsid w:val="005D06A1"/>
    <w:rsid w:val="005D0BF7"/>
    <w:rsid w:val="005D12E8"/>
    <w:rsid w:val="005D1A1D"/>
    <w:rsid w:val="005D5616"/>
    <w:rsid w:val="005D6FB9"/>
    <w:rsid w:val="005D6FF9"/>
    <w:rsid w:val="005E3302"/>
    <w:rsid w:val="005E41C3"/>
    <w:rsid w:val="005E765F"/>
    <w:rsid w:val="005F0691"/>
    <w:rsid w:val="005F1E69"/>
    <w:rsid w:val="005F2113"/>
    <w:rsid w:val="005F32B5"/>
    <w:rsid w:val="005F3BAE"/>
    <w:rsid w:val="005F520F"/>
    <w:rsid w:val="005F650B"/>
    <w:rsid w:val="0060072F"/>
    <w:rsid w:val="00601247"/>
    <w:rsid w:val="006012EE"/>
    <w:rsid w:val="0060521D"/>
    <w:rsid w:val="006079ED"/>
    <w:rsid w:val="00610B0F"/>
    <w:rsid w:val="0061115F"/>
    <w:rsid w:val="00611602"/>
    <w:rsid w:val="00611983"/>
    <w:rsid w:val="0061464B"/>
    <w:rsid w:val="00616489"/>
    <w:rsid w:val="00616E51"/>
    <w:rsid w:val="00621B87"/>
    <w:rsid w:val="0062355D"/>
    <w:rsid w:val="006237E6"/>
    <w:rsid w:val="0062384C"/>
    <w:rsid w:val="00624150"/>
    <w:rsid w:val="006255CF"/>
    <w:rsid w:val="0062569C"/>
    <w:rsid w:val="0062686D"/>
    <w:rsid w:val="00630948"/>
    <w:rsid w:val="00631003"/>
    <w:rsid w:val="006328D5"/>
    <w:rsid w:val="00634457"/>
    <w:rsid w:val="006347A6"/>
    <w:rsid w:val="00634EAE"/>
    <w:rsid w:val="0063528E"/>
    <w:rsid w:val="00641F1E"/>
    <w:rsid w:val="006426C7"/>
    <w:rsid w:val="0064378A"/>
    <w:rsid w:val="006464A3"/>
    <w:rsid w:val="006473CC"/>
    <w:rsid w:val="00647D64"/>
    <w:rsid w:val="006543EA"/>
    <w:rsid w:val="00656BFF"/>
    <w:rsid w:val="0065712B"/>
    <w:rsid w:val="006572AF"/>
    <w:rsid w:val="00657A51"/>
    <w:rsid w:val="00657F50"/>
    <w:rsid w:val="00664B8F"/>
    <w:rsid w:val="0066690D"/>
    <w:rsid w:val="0067062E"/>
    <w:rsid w:val="006713D3"/>
    <w:rsid w:val="0067144C"/>
    <w:rsid w:val="00672300"/>
    <w:rsid w:val="006723D6"/>
    <w:rsid w:val="00672D9D"/>
    <w:rsid w:val="00675A21"/>
    <w:rsid w:val="0067637D"/>
    <w:rsid w:val="006770E1"/>
    <w:rsid w:val="00680A67"/>
    <w:rsid w:val="00680DCA"/>
    <w:rsid w:val="006810FD"/>
    <w:rsid w:val="006828DC"/>
    <w:rsid w:val="00683CA5"/>
    <w:rsid w:val="006841EB"/>
    <w:rsid w:val="0068619B"/>
    <w:rsid w:val="0068732B"/>
    <w:rsid w:val="00687492"/>
    <w:rsid w:val="00687DDD"/>
    <w:rsid w:val="0069125F"/>
    <w:rsid w:val="00691417"/>
    <w:rsid w:val="00691D45"/>
    <w:rsid w:val="00693FFE"/>
    <w:rsid w:val="006958EC"/>
    <w:rsid w:val="00697327"/>
    <w:rsid w:val="006A3265"/>
    <w:rsid w:val="006A3D7F"/>
    <w:rsid w:val="006A4E8F"/>
    <w:rsid w:val="006A5D4B"/>
    <w:rsid w:val="006B040C"/>
    <w:rsid w:val="006B4389"/>
    <w:rsid w:val="006B5D11"/>
    <w:rsid w:val="006B7672"/>
    <w:rsid w:val="006C08D0"/>
    <w:rsid w:val="006C09B1"/>
    <w:rsid w:val="006C2F35"/>
    <w:rsid w:val="006C41EE"/>
    <w:rsid w:val="006C489D"/>
    <w:rsid w:val="006C5E0F"/>
    <w:rsid w:val="006D0BB8"/>
    <w:rsid w:val="006D1903"/>
    <w:rsid w:val="006D2B15"/>
    <w:rsid w:val="006D415A"/>
    <w:rsid w:val="006D462E"/>
    <w:rsid w:val="006D490B"/>
    <w:rsid w:val="006D599C"/>
    <w:rsid w:val="006D66D3"/>
    <w:rsid w:val="006D67E7"/>
    <w:rsid w:val="006D6F82"/>
    <w:rsid w:val="006D7287"/>
    <w:rsid w:val="006E0E16"/>
    <w:rsid w:val="006E38F9"/>
    <w:rsid w:val="006E4409"/>
    <w:rsid w:val="006E4825"/>
    <w:rsid w:val="006E53E7"/>
    <w:rsid w:val="006E6EC0"/>
    <w:rsid w:val="006F0E81"/>
    <w:rsid w:val="006F253A"/>
    <w:rsid w:val="006F39B1"/>
    <w:rsid w:val="006F538D"/>
    <w:rsid w:val="006F5D6D"/>
    <w:rsid w:val="006F70D3"/>
    <w:rsid w:val="006F7818"/>
    <w:rsid w:val="00700183"/>
    <w:rsid w:val="00700923"/>
    <w:rsid w:val="00711004"/>
    <w:rsid w:val="00716691"/>
    <w:rsid w:val="007211C5"/>
    <w:rsid w:val="007222EA"/>
    <w:rsid w:val="007240C0"/>
    <w:rsid w:val="00726AA4"/>
    <w:rsid w:val="00734059"/>
    <w:rsid w:val="00734525"/>
    <w:rsid w:val="00737AEE"/>
    <w:rsid w:val="007404D2"/>
    <w:rsid w:val="00740663"/>
    <w:rsid w:val="00743DAE"/>
    <w:rsid w:val="00744ECB"/>
    <w:rsid w:val="007469EC"/>
    <w:rsid w:val="00750565"/>
    <w:rsid w:val="0075385A"/>
    <w:rsid w:val="00760AF0"/>
    <w:rsid w:val="00761E8E"/>
    <w:rsid w:val="00765F9F"/>
    <w:rsid w:val="00766906"/>
    <w:rsid w:val="007702BB"/>
    <w:rsid w:val="00770918"/>
    <w:rsid w:val="00771D0E"/>
    <w:rsid w:val="007739A4"/>
    <w:rsid w:val="00773AF8"/>
    <w:rsid w:val="00776BA2"/>
    <w:rsid w:val="0077734E"/>
    <w:rsid w:val="00781367"/>
    <w:rsid w:val="00782B56"/>
    <w:rsid w:val="007835F8"/>
    <w:rsid w:val="0078427D"/>
    <w:rsid w:val="00784BF5"/>
    <w:rsid w:val="00784C85"/>
    <w:rsid w:val="007856B0"/>
    <w:rsid w:val="00785CF6"/>
    <w:rsid w:val="0079089D"/>
    <w:rsid w:val="0079156A"/>
    <w:rsid w:val="0079619D"/>
    <w:rsid w:val="0079750E"/>
    <w:rsid w:val="007A02D8"/>
    <w:rsid w:val="007A1D11"/>
    <w:rsid w:val="007A2361"/>
    <w:rsid w:val="007A36EA"/>
    <w:rsid w:val="007A3883"/>
    <w:rsid w:val="007A3F1F"/>
    <w:rsid w:val="007A4962"/>
    <w:rsid w:val="007A5285"/>
    <w:rsid w:val="007A59AE"/>
    <w:rsid w:val="007A6F14"/>
    <w:rsid w:val="007B24FA"/>
    <w:rsid w:val="007B45D2"/>
    <w:rsid w:val="007B4EE7"/>
    <w:rsid w:val="007C2054"/>
    <w:rsid w:val="007C2E68"/>
    <w:rsid w:val="007C4035"/>
    <w:rsid w:val="007C4CB7"/>
    <w:rsid w:val="007C57F3"/>
    <w:rsid w:val="007C59E2"/>
    <w:rsid w:val="007D070F"/>
    <w:rsid w:val="007D1DDE"/>
    <w:rsid w:val="007D2F16"/>
    <w:rsid w:val="007D3063"/>
    <w:rsid w:val="007D63E6"/>
    <w:rsid w:val="007E0766"/>
    <w:rsid w:val="007E0CE1"/>
    <w:rsid w:val="007E2C3B"/>
    <w:rsid w:val="007E47E6"/>
    <w:rsid w:val="007E5281"/>
    <w:rsid w:val="007E586F"/>
    <w:rsid w:val="007E5FDE"/>
    <w:rsid w:val="007F0D29"/>
    <w:rsid w:val="007F244E"/>
    <w:rsid w:val="007F362A"/>
    <w:rsid w:val="007F37AD"/>
    <w:rsid w:val="007F3DDB"/>
    <w:rsid w:val="007F4347"/>
    <w:rsid w:val="007F685A"/>
    <w:rsid w:val="007F6A95"/>
    <w:rsid w:val="007F6B35"/>
    <w:rsid w:val="007F7401"/>
    <w:rsid w:val="007F7835"/>
    <w:rsid w:val="008031E6"/>
    <w:rsid w:val="00803543"/>
    <w:rsid w:val="008036DD"/>
    <w:rsid w:val="00803A3C"/>
    <w:rsid w:val="008049BC"/>
    <w:rsid w:val="00805CF2"/>
    <w:rsid w:val="008064BA"/>
    <w:rsid w:val="00806784"/>
    <w:rsid w:val="00806AC0"/>
    <w:rsid w:val="008102F3"/>
    <w:rsid w:val="00810A61"/>
    <w:rsid w:val="00810BE6"/>
    <w:rsid w:val="00816E1A"/>
    <w:rsid w:val="00816F81"/>
    <w:rsid w:val="0081733B"/>
    <w:rsid w:val="0081775B"/>
    <w:rsid w:val="008203CC"/>
    <w:rsid w:val="00821814"/>
    <w:rsid w:val="00821AD8"/>
    <w:rsid w:val="00825A83"/>
    <w:rsid w:val="00826AE2"/>
    <w:rsid w:val="00826C70"/>
    <w:rsid w:val="00827773"/>
    <w:rsid w:val="00827FE9"/>
    <w:rsid w:val="00830C29"/>
    <w:rsid w:val="00830DCA"/>
    <w:rsid w:val="00831DB7"/>
    <w:rsid w:val="00831F24"/>
    <w:rsid w:val="00832D2C"/>
    <w:rsid w:val="008334C0"/>
    <w:rsid w:val="00834E5C"/>
    <w:rsid w:val="00840CBE"/>
    <w:rsid w:val="008417AF"/>
    <w:rsid w:val="00843174"/>
    <w:rsid w:val="0084474C"/>
    <w:rsid w:val="00844977"/>
    <w:rsid w:val="00846BAC"/>
    <w:rsid w:val="00850E67"/>
    <w:rsid w:val="008511B3"/>
    <w:rsid w:val="00851A19"/>
    <w:rsid w:val="00853688"/>
    <w:rsid w:val="00855B77"/>
    <w:rsid w:val="00857510"/>
    <w:rsid w:val="00857F19"/>
    <w:rsid w:val="00860596"/>
    <w:rsid w:val="00860BED"/>
    <w:rsid w:val="00860EBF"/>
    <w:rsid w:val="0086393A"/>
    <w:rsid w:val="008675A5"/>
    <w:rsid w:val="0087075A"/>
    <w:rsid w:val="0087208F"/>
    <w:rsid w:val="0087243D"/>
    <w:rsid w:val="008724E2"/>
    <w:rsid w:val="008735C3"/>
    <w:rsid w:val="00873E21"/>
    <w:rsid w:val="00874A9C"/>
    <w:rsid w:val="00874F5A"/>
    <w:rsid w:val="00876B6B"/>
    <w:rsid w:val="0088083C"/>
    <w:rsid w:val="00880C8B"/>
    <w:rsid w:val="00880D73"/>
    <w:rsid w:val="00881112"/>
    <w:rsid w:val="00881BFD"/>
    <w:rsid w:val="00882564"/>
    <w:rsid w:val="00883657"/>
    <w:rsid w:val="0088374A"/>
    <w:rsid w:val="00883A2F"/>
    <w:rsid w:val="00884613"/>
    <w:rsid w:val="00887BA6"/>
    <w:rsid w:val="00891ED1"/>
    <w:rsid w:val="00893902"/>
    <w:rsid w:val="00893E93"/>
    <w:rsid w:val="008959CB"/>
    <w:rsid w:val="00896DCB"/>
    <w:rsid w:val="008B1E01"/>
    <w:rsid w:val="008B28F5"/>
    <w:rsid w:val="008B3D56"/>
    <w:rsid w:val="008B5729"/>
    <w:rsid w:val="008B6D76"/>
    <w:rsid w:val="008C0E4A"/>
    <w:rsid w:val="008C12B5"/>
    <w:rsid w:val="008C17F3"/>
    <w:rsid w:val="008C1D65"/>
    <w:rsid w:val="008C43FC"/>
    <w:rsid w:val="008D0195"/>
    <w:rsid w:val="008D036B"/>
    <w:rsid w:val="008D1187"/>
    <w:rsid w:val="008D16A3"/>
    <w:rsid w:val="008D24F1"/>
    <w:rsid w:val="008D4779"/>
    <w:rsid w:val="008D481F"/>
    <w:rsid w:val="008D6F1D"/>
    <w:rsid w:val="008D75B4"/>
    <w:rsid w:val="008D7E26"/>
    <w:rsid w:val="008E1C50"/>
    <w:rsid w:val="008E476A"/>
    <w:rsid w:val="008E7246"/>
    <w:rsid w:val="008F0519"/>
    <w:rsid w:val="008F1C39"/>
    <w:rsid w:val="008F2581"/>
    <w:rsid w:val="008F2EA7"/>
    <w:rsid w:val="008F3167"/>
    <w:rsid w:val="008F36B6"/>
    <w:rsid w:val="008F3CF1"/>
    <w:rsid w:val="008F3D23"/>
    <w:rsid w:val="008F41D0"/>
    <w:rsid w:val="008F50F7"/>
    <w:rsid w:val="008F51D9"/>
    <w:rsid w:val="008F5B44"/>
    <w:rsid w:val="008F6186"/>
    <w:rsid w:val="008F6498"/>
    <w:rsid w:val="008F7DB5"/>
    <w:rsid w:val="00902D50"/>
    <w:rsid w:val="009040C9"/>
    <w:rsid w:val="00904268"/>
    <w:rsid w:val="0090457D"/>
    <w:rsid w:val="00905B2E"/>
    <w:rsid w:val="00907C35"/>
    <w:rsid w:val="00910C90"/>
    <w:rsid w:val="00911387"/>
    <w:rsid w:val="00911B61"/>
    <w:rsid w:val="00912307"/>
    <w:rsid w:val="00912E6F"/>
    <w:rsid w:val="00913E53"/>
    <w:rsid w:val="00916CFF"/>
    <w:rsid w:val="009177FA"/>
    <w:rsid w:val="009223C8"/>
    <w:rsid w:val="00922A46"/>
    <w:rsid w:val="0092315C"/>
    <w:rsid w:val="009231CF"/>
    <w:rsid w:val="00924C9E"/>
    <w:rsid w:val="00926A7F"/>
    <w:rsid w:val="0093090D"/>
    <w:rsid w:val="00930AC1"/>
    <w:rsid w:val="00930E5C"/>
    <w:rsid w:val="00932005"/>
    <w:rsid w:val="009324E6"/>
    <w:rsid w:val="00935669"/>
    <w:rsid w:val="00935FDF"/>
    <w:rsid w:val="00937028"/>
    <w:rsid w:val="00937266"/>
    <w:rsid w:val="009438A5"/>
    <w:rsid w:val="00943B1D"/>
    <w:rsid w:val="009442DB"/>
    <w:rsid w:val="00950133"/>
    <w:rsid w:val="00950EEE"/>
    <w:rsid w:val="009512FB"/>
    <w:rsid w:val="0095277F"/>
    <w:rsid w:val="00952849"/>
    <w:rsid w:val="00952B4E"/>
    <w:rsid w:val="009531F7"/>
    <w:rsid w:val="00954171"/>
    <w:rsid w:val="00956DB9"/>
    <w:rsid w:val="00957198"/>
    <w:rsid w:val="00960319"/>
    <w:rsid w:val="009604D1"/>
    <w:rsid w:val="00961638"/>
    <w:rsid w:val="00961E40"/>
    <w:rsid w:val="009637E9"/>
    <w:rsid w:val="009646E7"/>
    <w:rsid w:val="0096488A"/>
    <w:rsid w:val="00965A77"/>
    <w:rsid w:val="00966E17"/>
    <w:rsid w:val="009703B7"/>
    <w:rsid w:val="00970418"/>
    <w:rsid w:val="00970F03"/>
    <w:rsid w:val="00971DE7"/>
    <w:rsid w:val="0097257D"/>
    <w:rsid w:val="00972A17"/>
    <w:rsid w:val="0097327F"/>
    <w:rsid w:val="0097402B"/>
    <w:rsid w:val="00976138"/>
    <w:rsid w:val="009762B9"/>
    <w:rsid w:val="009769DF"/>
    <w:rsid w:val="00977040"/>
    <w:rsid w:val="0098011A"/>
    <w:rsid w:val="00980DD9"/>
    <w:rsid w:val="00980E48"/>
    <w:rsid w:val="00982030"/>
    <w:rsid w:val="00984462"/>
    <w:rsid w:val="009844A1"/>
    <w:rsid w:val="009850ED"/>
    <w:rsid w:val="00986EF1"/>
    <w:rsid w:val="00991259"/>
    <w:rsid w:val="00992330"/>
    <w:rsid w:val="00992B28"/>
    <w:rsid w:val="009940DD"/>
    <w:rsid w:val="00996221"/>
    <w:rsid w:val="0099663E"/>
    <w:rsid w:val="0099727F"/>
    <w:rsid w:val="009A01A6"/>
    <w:rsid w:val="009A0E3D"/>
    <w:rsid w:val="009A0EAB"/>
    <w:rsid w:val="009A183F"/>
    <w:rsid w:val="009A2227"/>
    <w:rsid w:val="009A24F5"/>
    <w:rsid w:val="009A3390"/>
    <w:rsid w:val="009A382A"/>
    <w:rsid w:val="009A54B9"/>
    <w:rsid w:val="009A615B"/>
    <w:rsid w:val="009A62C4"/>
    <w:rsid w:val="009A6863"/>
    <w:rsid w:val="009B206C"/>
    <w:rsid w:val="009B3D87"/>
    <w:rsid w:val="009B3F66"/>
    <w:rsid w:val="009B5F2E"/>
    <w:rsid w:val="009C1CA0"/>
    <w:rsid w:val="009C1DC1"/>
    <w:rsid w:val="009C2F38"/>
    <w:rsid w:val="009C4988"/>
    <w:rsid w:val="009C5AF1"/>
    <w:rsid w:val="009D41EA"/>
    <w:rsid w:val="009D725D"/>
    <w:rsid w:val="009D7B65"/>
    <w:rsid w:val="009E08A0"/>
    <w:rsid w:val="009E1B42"/>
    <w:rsid w:val="009E1E26"/>
    <w:rsid w:val="009E3A23"/>
    <w:rsid w:val="009E3D79"/>
    <w:rsid w:val="009E4EF7"/>
    <w:rsid w:val="009E5AB7"/>
    <w:rsid w:val="009E7B60"/>
    <w:rsid w:val="009F08F2"/>
    <w:rsid w:val="009F3B6B"/>
    <w:rsid w:val="009F59A9"/>
    <w:rsid w:val="009F7ACC"/>
    <w:rsid w:val="009F7C2E"/>
    <w:rsid w:val="00A014D2"/>
    <w:rsid w:val="00A01D85"/>
    <w:rsid w:val="00A04CF5"/>
    <w:rsid w:val="00A04CF9"/>
    <w:rsid w:val="00A052F9"/>
    <w:rsid w:val="00A066D6"/>
    <w:rsid w:val="00A12F84"/>
    <w:rsid w:val="00A13941"/>
    <w:rsid w:val="00A13E31"/>
    <w:rsid w:val="00A1410F"/>
    <w:rsid w:val="00A14AB8"/>
    <w:rsid w:val="00A202CB"/>
    <w:rsid w:val="00A21604"/>
    <w:rsid w:val="00A21BC6"/>
    <w:rsid w:val="00A249B9"/>
    <w:rsid w:val="00A263F3"/>
    <w:rsid w:val="00A2641D"/>
    <w:rsid w:val="00A31588"/>
    <w:rsid w:val="00A31654"/>
    <w:rsid w:val="00A31C20"/>
    <w:rsid w:val="00A31D6F"/>
    <w:rsid w:val="00A34BB2"/>
    <w:rsid w:val="00A3717D"/>
    <w:rsid w:val="00A40188"/>
    <w:rsid w:val="00A418C9"/>
    <w:rsid w:val="00A421DC"/>
    <w:rsid w:val="00A44710"/>
    <w:rsid w:val="00A45207"/>
    <w:rsid w:val="00A470DA"/>
    <w:rsid w:val="00A503E8"/>
    <w:rsid w:val="00A50CAD"/>
    <w:rsid w:val="00A54C78"/>
    <w:rsid w:val="00A55155"/>
    <w:rsid w:val="00A56257"/>
    <w:rsid w:val="00A567F5"/>
    <w:rsid w:val="00A60265"/>
    <w:rsid w:val="00A61D16"/>
    <w:rsid w:val="00A6260C"/>
    <w:rsid w:val="00A62FE0"/>
    <w:rsid w:val="00A640E6"/>
    <w:rsid w:val="00A6571D"/>
    <w:rsid w:val="00A67ECA"/>
    <w:rsid w:val="00A703CE"/>
    <w:rsid w:val="00A71580"/>
    <w:rsid w:val="00A71B89"/>
    <w:rsid w:val="00A71BD7"/>
    <w:rsid w:val="00A7267B"/>
    <w:rsid w:val="00A739C3"/>
    <w:rsid w:val="00A7443A"/>
    <w:rsid w:val="00A75243"/>
    <w:rsid w:val="00A7612B"/>
    <w:rsid w:val="00A76357"/>
    <w:rsid w:val="00A77794"/>
    <w:rsid w:val="00A81454"/>
    <w:rsid w:val="00A81FB2"/>
    <w:rsid w:val="00A85161"/>
    <w:rsid w:val="00A85648"/>
    <w:rsid w:val="00A909D0"/>
    <w:rsid w:val="00A916DB"/>
    <w:rsid w:val="00A940E5"/>
    <w:rsid w:val="00A94A4C"/>
    <w:rsid w:val="00A96E9D"/>
    <w:rsid w:val="00A979FA"/>
    <w:rsid w:val="00AA0D31"/>
    <w:rsid w:val="00AA25BD"/>
    <w:rsid w:val="00AA2738"/>
    <w:rsid w:val="00AA308C"/>
    <w:rsid w:val="00AA437D"/>
    <w:rsid w:val="00AA5421"/>
    <w:rsid w:val="00AA7085"/>
    <w:rsid w:val="00AA760F"/>
    <w:rsid w:val="00AB02DD"/>
    <w:rsid w:val="00AB0D24"/>
    <w:rsid w:val="00AB3F16"/>
    <w:rsid w:val="00AB52CC"/>
    <w:rsid w:val="00AB6D9A"/>
    <w:rsid w:val="00AC02F6"/>
    <w:rsid w:val="00AC08DF"/>
    <w:rsid w:val="00AC3B73"/>
    <w:rsid w:val="00AC6FA3"/>
    <w:rsid w:val="00AD04C1"/>
    <w:rsid w:val="00AD0635"/>
    <w:rsid w:val="00AD3448"/>
    <w:rsid w:val="00AD3B34"/>
    <w:rsid w:val="00AD4A39"/>
    <w:rsid w:val="00AD5762"/>
    <w:rsid w:val="00AD5AC0"/>
    <w:rsid w:val="00AD699A"/>
    <w:rsid w:val="00AE1133"/>
    <w:rsid w:val="00AE3EE1"/>
    <w:rsid w:val="00AE474D"/>
    <w:rsid w:val="00AE677B"/>
    <w:rsid w:val="00AF29B9"/>
    <w:rsid w:val="00AF4E44"/>
    <w:rsid w:val="00AF6F28"/>
    <w:rsid w:val="00B009DB"/>
    <w:rsid w:val="00B009E4"/>
    <w:rsid w:val="00B00A72"/>
    <w:rsid w:val="00B042C7"/>
    <w:rsid w:val="00B0681E"/>
    <w:rsid w:val="00B077AC"/>
    <w:rsid w:val="00B07D9F"/>
    <w:rsid w:val="00B07E3C"/>
    <w:rsid w:val="00B07F3A"/>
    <w:rsid w:val="00B1477C"/>
    <w:rsid w:val="00B16BF4"/>
    <w:rsid w:val="00B2006F"/>
    <w:rsid w:val="00B21756"/>
    <w:rsid w:val="00B22925"/>
    <w:rsid w:val="00B23280"/>
    <w:rsid w:val="00B239DA"/>
    <w:rsid w:val="00B3054B"/>
    <w:rsid w:val="00B310EE"/>
    <w:rsid w:val="00B31339"/>
    <w:rsid w:val="00B35B51"/>
    <w:rsid w:val="00B35E23"/>
    <w:rsid w:val="00B36A94"/>
    <w:rsid w:val="00B40CD1"/>
    <w:rsid w:val="00B40EDF"/>
    <w:rsid w:val="00B41BB4"/>
    <w:rsid w:val="00B42505"/>
    <w:rsid w:val="00B42F51"/>
    <w:rsid w:val="00B43176"/>
    <w:rsid w:val="00B44E11"/>
    <w:rsid w:val="00B53757"/>
    <w:rsid w:val="00B55444"/>
    <w:rsid w:val="00B55FBD"/>
    <w:rsid w:val="00B600B2"/>
    <w:rsid w:val="00B60D00"/>
    <w:rsid w:val="00B62260"/>
    <w:rsid w:val="00B62A54"/>
    <w:rsid w:val="00B62BC2"/>
    <w:rsid w:val="00B6463F"/>
    <w:rsid w:val="00B64C91"/>
    <w:rsid w:val="00B6798E"/>
    <w:rsid w:val="00B7077E"/>
    <w:rsid w:val="00B70BEF"/>
    <w:rsid w:val="00B71F66"/>
    <w:rsid w:val="00B72A28"/>
    <w:rsid w:val="00B75C28"/>
    <w:rsid w:val="00B822E4"/>
    <w:rsid w:val="00B833D9"/>
    <w:rsid w:val="00B83606"/>
    <w:rsid w:val="00B909D3"/>
    <w:rsid w:val="00B90C1F"/>
    <w:rsid w:val="00B9175C"/>
    <w:rsid w:val="00B91EFF"/>
    <w:rsid w:val="00B93040"/>
    <w:rsid w:val="00B93783"/>
    <w:rsid w:val="00B94F9F"/>
    <w:rsid w:val="00BA211E"/>
    <w:rsid w:val="00BA40A4"/>
    <w:rsid w:val="00BA5CA7"/>
    <w:rsid w:val="00BA754A"/>
    <w:rsid w:val="00BA77F5"/>
    <w:rsid w:val="00BB0EBF"/>
    <w:rsid w:val="00BB23BA"/>
    <w:rsid w:val="00BB35C0"/>
    <w:rsid w:val="00BB3808"/>
    <w:rsid w:val="00BB4B30"/>
    <w:rsid w:val="00BB4B53"/>
    <w:rsid w:val="00BB4CD0"/>
    <w:rsid w:val="00BB604D"/>
    <w:rsid w:val="00BB6785"/>
    <w:rsid w:val="00BB73E5"/>
    <w:rsid w:val="00BB761C"/>
    <w:rsid w:val="00BC24D5"/>
    <w:rsid w:val="00BC24F1"/>
    <w:rsid w:val="00BC251D"/>
    <w:rsid w:val="00BC2824"/>
    <w:rsid w:val="00BC610B"/>
    <w:rsid w:val="00BC6B25"/>
    <w:rsid w:val="00BC7A7D"/>
    <w:rsid w:val="00BD1D77"/>
    <w:rsid w:val="00BD1EAE"/>
    <w:rsid w:val="00BD37CF"/>
    <w:rsid w:val="00BD51A3"/>
    <w:rsid w:val="00BD6C1D"/>
    <w:rsid w:val="00BE1171"/>
    <w:rsid w:val="00BE2E14"/>
    <w:rsid w:val="00BF01A7"/>
    <w:rsid w:val="00BF0BA1"/>
    <w:rsid w:val="00BF18B7"/>
    <w:rsid w:val="00BF4F4A"/>
    <w:rsid w:val="00BF5CAB"/>
    <w:rsid w:val="00BF6E6F"/>
    <w:rsid w:val="00C0044E"/>
    <w:rsid w:val="00C00759"/>
    <w:rsid w:val="00C00EC3"/>
    <w:rsid w:val="00C010A9"/>
    <w:rsid w:val="00C0114D"/>
    <w:rsid w:val="00C02729"/>
    <w:rsid w:val="00C02E5B"/>
    <w:rsid w:val="00C03A12"/>
    <w:rsid w:val="00C06C4A"/>
    <w:rsid w:val="00C06FFB"/>
    <w:rsid w:val="00C10933"/>
    <w:rsid w:val="00C15C51"/>
    <w:rsid w:val="00C163E9"/>
    <w:rsid w:val="00C165E6"/>
    <w:rsid w:val="00C20782"/>
    <w:rsid w:val="00C216D2"/>
    <w:rsid w:val="00C21D15"/>
    <w:rsid w:val="00C22F00"/>
    <w:rsid w:val="00C23A5D"/>
    <w:rsid w:val="00C2452A"/>
    <w:rsid w:val="00C24FF0"/>
    <w:rsid w:val="00C25038"/>
    <w:rsid w:val="00C25489"/>
    <w:rsid w:val="00C25C4D"/>
    <w:rsid w:val="00C274C9"/>
    <w:rsid w:val="00C279BC"/>
    <w:rsid w:val="00C35013"/>
    <w:rsid w:val="00C356FF"/>
    <w:rsid w:val="00C45A80"/>
    <w:rsid w:val="00C50A85"/>
    <w:rsid w:val="00C5281E"/>
    <w:rsid w:val="00C56F58"/>
    <w:rsid w:val="00C570A6"/>
    <w:rsid w:val="00C603A0"/>
    <w:rsid w:val="00C607AE"/>
    <w:rsid w:val="00C6086F"/>
    <w:rsid w:val="00C61C37"/>
    <w:rsid w:val="00C624EB"/>
    <w:rsid w:val="00C62F60"/>
    <w:rsid w:val="00C67705"/>
    <w:rsid w:val="00C71919"/>
    <w:rsid w:val="00C75933"/>
    <w:rsid w:val="00C76414"/>
    <w:rsid w:val="00C768BC"/>
    <w:rsid w:val="00C77308"/>
    <w:rsid w:val="00C82738"/>
    <w:rsid w:val="00C82A98"/>
    <w:rsid w:val="00C8524D"/>
    <w:rsid w:val="00C85EE4"/>
    <w:rsid w:val="00C86DC9"/>
    <w:rsid w:val="00C87416"/>
    <w:rsid w:val="00C90FB2"/>
    <w:rsid w:val="00C94622"/>
    <w:rsid w:val="00C95776"/>
    <w:rsid w:val="00CA02D8"/>
    <w:rsid w:val="00CA06C8"/>
    <w:rsid w:val="00CA1810"/>
    <w:rsid w:val="00CA2BA2"/>
    <w:rsid w:val="00CA2E10"/>
    <w:rsid w:val="00CA48FA"/>
    <w:rsid w:val="00CA524B"/>
    <w:rsid w:val="00CB033F"/>
    <w:rsid w:val="00CB0439"/>
    <w:rsid w:val="00CB33C7"/>
    <w:rsid w:val="00CB4781"/>
    <w:rsid w:val="00CB55B4"/>
    <w:rsid w:val="00CB60A2"/>
    <w:rsid w:val="00CC00CB"/>
    <w:rsid w:val="00CC285B"/>
    <w:rsid w:val="00CC3630"/>
    <w:rsid w:val="00CC3908"/>
    <w:rsid w:val="00CC57FA"/>
    <w:rsid w:val="00CC6082"/>
    <w:rsid w:val="00CC637D"/>
    <w:rsid w:val="00CC6BE9"/>
    <w:rsid w:val="00CD1EE3"/>
    <w:rsid w:val="00CD2AEB"/>
    <w:rsid w:val="00CD2B46"/>
    <w:rsid w:val="00CD5F6C"/>
    <w:rsid w:val="00CD65E3"/>
    <w:rsid w:val="00CD6BC3"/>
    <w:rsid w:val="00CE0BA2"/>
    <w:rsid w:val="00CE1489"/>
    <w:rsid w:val="00CE1AD4"/>
    <w:rsid w:val="00CE472E"/>
    <w:rsid w:val="00CE66E1"/>
    <w:rsid w:val="00CE78BC"/>
    <w:rsid w:val="00CF1889"/>
    <w:rsid w:val="00CF3136"/>
    <w:rsid w:val="00CF3201"/>
    <w:rsid w:val="00CF433E"/>
    <w:rsid w:val="00CF4B46"/>
    <w:rsid w:val="00CF4BF3"/>
    <w:rsid w:val="00CF51C7"/>
    <w:rsid w:val="00CF52CA"/>
    <w:rsid w:val="00CF64C1"/>
    <w:rsid w:val="00CF6E43"/>
    <w:rsid w:val="00D001F3"/>
    <w:rsid w:val="00D00442"/>
    <w:rsid w:val="00D011A3"/>
    <w:rsid w:val="00D03A47"/>
    <w:rsid w:val="00D04208"/>
    <w:rsid w:val="00D04D52"/>
    <w:rsid w:val="00D065EB"/>
    <w:rsid w:val="00D06ABD"/>
    <w:rsid w:val="00D07D71"/>
    <w:rsid w:val="00D10376"/>
    <w:rsid w:val="00D1044A"/>
    <w:rsid w:val="00D10F80"/>
    <w:rsid w:val="00D12FB7"/>
    <w:rsid w:val="00D1410F"/>
    <w:rsid w:val="00D16F25"/>
    <w:rsid w:val="00D17206"/>
    <w:rsid w:val="00D214BB"/>
    <w:rsid w:val="00D221D5"/>
    <w:rsid w:val="00D224EC"/>
    <w:rsid w:val="00D23A36"/>
    <w:rsid w:val="00D30FA4"/>
    <w:rsid w:val="00D31694"/>
    <w:rsid w:val="00D327F3"/>
    <w:rsid w:val="00D32914"/>
    <w:rsid w:val="00D35D41"/>
    <w:rsid w:val="00D36D8A"/>
    <w:rsid w:val="00D37391"/>
    <w:rsid w:val="00D4069E"/>
    <w:rsid w:val="00D4074D"/>
    <w:rsid w:val="00D4134F"/>
    <w:rsid w:val="00D41655"/>
    <w:rsid w:val="00D423EE"/>
    <w:rsid w:val="00D46CCF"/>
    <w:rsid w:val="00D4713B"/>
    <w:rsid w:val="00D472F3"/>
    <w:rsid w:val="00D47393"/>
    <w:rsid w:val="00D508AE"/>
    <w:rsid w:val="00D5206C"/>
    <w:rsid w:val="00D535E0"/>
    <w:rsid w:val="00D5505C"/>
    <w:rsid w:val="00D57834"/>
    <w:rsid w:val="00D612AE"/>
    <w:rsid w:val="00D64EAB"/>
    <w:rsid w:val="00D65033"/>
    <w:rsid w:val="00D67879"/>
    <w:rsid w:val="00D70170"/>
    <w:rsid w:val="00D71EC6"/>
    <w:rsid w:val="00D729E6"/>
    <w:rsid w:val="00D73155"/>
    <w:rsid w:val="00D738EA"/>
    <w:rsid w:val="00D75ABF"/>
    <w:rsid w:val="00D75EEC"/>
    <w:rsid w:val="00D7646D"/>
    <w:rsid w:val="00D81B3C"/>
    <w:rsid w:val="00D81D38"/>
    <w:rsid w:val="00D86F44"/>
    <w:rsid w:val="00D8727D"/>
    <w:rsid w:val="00D9377A"/>
    <w:rsid w:val="00D946E1"/>
    <w:rsid w:val="00DB440E"/>
    <w:rsid w:val="00DB69AF"/>
    <w:rsid w:val="00DC0292"/>
    <w:rsid w:val="00DC3394"/>
    <w:rsid w:val="00DC40D2"/>
    <w:rsid w:val="00DC4270"/>
    <w:rsid w:val="00DC54B4"/>
    <w:rsid w:val="00DC5A60"/>
    <w:rsid w:val="00DC62DD"/>
    <w:rsid w:val="00DC7211"/>
    <w:rsid w:val="00DD0421"/>
    <w:rsid w:val="00DD4977"/>
    <w:rsid w:val="00DD4D46"/>
    <w:rsid w:val="00DD5F94"/>
    <w:rsid w:val="00DD6202"/>
    <w:rsid w:val="00DD6542"/>
    <w:rsid w:val="00DD674D"/>
    <w:rsid w:val="00DE05F5"/>
    <w:rsid w:val="00DE1B93"/>
    <w:rsid w:val="00DE6D3C"/>
    <w:rsid w:val="00DE7039"/>
    <w:rsid w:val="00DF09E4"/>
    <w:rsid w:val="00DF1F07"/>
    <w:rsid w:val="00DF3531"/>
    <w:rsid w:val="00DF3DC0"/>
    <w:rsid w:val="00DF53BB"/>
    <w:rsid w:val="00DF7E68"/>
    <w:rsid w:val="00DF7F3D"/>
    <w:rsid w:val="00E0008F"/>
    <w:rsid w:val="00E0019B"/>
    <w:rsid w:val="00E01394"/>
    <w:rsid w:val="00E016A8"/>
    <w:rsid w:val="00E03275"/>
    <w:rsid w:val="00E04D8F"/>
    <w:rsid w:val="00E05D93"/>
    <w:rsid w:val="00E06D71"/>
    <w:rsid w:val="00E077A4"/>
    <w:rsid w:val="00E1028A"/>
    <w:rsid w:val="00E10A15"/>
    <w:rsid w:val="00E122E4"/>
    <w:rsid w:val="00E1357D"/>
    <w:rsid w:val="00E13B67"/>
    <w:rsid w:val="00E1570E"/>
    <w:rsid w:val="00E15A27"/>
    <w:rsid w:val="00E16FBC"/>
    <w:rsid w:val="00E17DE9"/>
    <w:rsid w:val="00E205C6"/>
    <w:rsid w:val="00E20724"/>
    <w:rsid w:val="00E20D84"/>
    <w:rsid w:val="00E268EF"/>
    <w:rsid w:val="00E27388"/>
    <w:rsid w:val="00E27479"/>
    <w:rsid w:val="00E30994"/>
    <w:rsid w:val="00E30D76"/>
    <w:rsid w:val="00E31BCA"/>
    <w:rsid w:val="00E330FF"/>
    <w:rsid w:val="00E33793"/>
    <w:rsid w:val="00E351A2"/>
    <w:rsid w:val="00E37080"/>
    <w:rsid w:val="00E40E86"/>
    <w:rsid w:val="00E44A28"/>
    <w:rsid w:val="00E44B3D"/>
    <w:rsid w:val="00E44D6E"/>
    <w:rsid w:val="00E45310"/>
    <w:rsid w:val="00E4581B"/>
    <w:rsid w:val="00E47F24"/>
    <w:rsid w:val="00E55F37"/>
    <w:rsid w:val="00E57C41"/>
    <w:rsid w:val="00E6128C"/>
    <w:rsid w:val="00E61D74"/>
    <w:rsid w:val="00E635BE"/>
    <w:rsid w:val="00E636A8"/>
    <w:rsid w:val="00E65DA3"/>
    <w:rsid w:val="00E6788B"/>
    <w:rsid w:val="00E679FA"/>
    <w:rsid w:val="00E7018F"/>
    <w:rsid w:val="00E70B5E"/>
    <w:rsid w:val="00E71344"/>
    <w:rsid w:val="00E71ACA"/>
    <w:rsid w:val="00E72715"/>
    <w:rsid w:val="00E73819"/>
    <w:rsid w:val="00E74EC0"/>
    <w:rsid w:val="00E75898"/>
    <w:rsid w:val="00E75DBC"/>
    <w:rsid w:val="00E766FF"/>
    <w:rsid w:val="00E81498"/>
    <w:rsid w:val="00E81A89"/>
    <w:rsid w:val="00E83D16"/>
    <w:rsid w:val="00E84AB1"/>
    <w:rsid w:val="00E8582C"/>
    <w:rsid w:val="00E858DE"/>
    <w:rsid w:val="00E87102"/>
    <w:rsid w:val="00E87BAF"/>
    <w:rsid w:val="00E904C5"/>
    <w:rsid w:val="00E906BA"/>
    <w:rsid w:val="00E90F04"/>
    <w:rsid w:val="00E91AD4"/>
    <w:rsid w:val="00E91D8A"/>
    <w:rsid w:val="00E924BD"/>
    <w:rsid w:val="00E934FF"/>
    <w:rsid w:val="00E94133"/>
    <w:rsid w:val="00E95A61"/>
    <w:rsid w:val="00E96A27"/>
    <w:rsid w:val="00E97006"/>
    <w:rsid w:val="00EA014D"/>
    <w:rsid w:val="00EA11AA"/>
    <w:rsid w:val="00EA55F4"/>
    <w:rsid w:val="00EA57B5"/>
    <w:rsid w:val="00EB1829"/>
    <w:rsid w:val="00EB3E19"/>
    <w:rsid w:val="00EB4CAE"/>
    <w:rsid w:val="00EB5F0E"/>
    <w:rsid w:val="00EB659F"/>
    <w:rsid w:val="00EB6C8F"/>
    <w:rsid w:val="00EC01FF"/>
    <w:rsid w:val="00EC0418"/>
    <w:rsid w:val="00EC301E"/>
    <w:rsid w:val="00EC34C9"/>
    <w:rsid w:val="00EC499B"/>
    <w:rsid w:val="00ED0ADE"/>
    <w:rsid w:val="00ED2131"/>
    <w:rsid w:val="00ED257F"/>
    <w:rsid w:val="00ED25C3"/>
    <w:rsid w:val="00EE152B"/>
    <w:rsid w:val="00EE1A3F"/>
    <w:rsid w:val="00EE21E6"/>
    <w:rsid w:val="00EE3150"/>
    <w:rsid w:val="00EE389A"/>
    <w:rsid w:val="00EE38F2"/>
    <w:rsid w:val="00EE51DC"/>
    <w:rsid w:val="00EE580A"/>
    <w:rsid w:val="00EE5937"/>
    <w:rsid w:val="00EE67F6"/>
    <w:rsid w:val="00EE704E"/>
    <w:rsid w:val="00EE7861"/>
    <w:rsid w:val="00EF10BD"/>
    <w:rsid w:val="00EF2A1E"/>
    <w:rsid w:val="00EF2D2B"/>
    <w:rsid w:val="00EF3EC1"/>
    <w:rsid w:val="00EF4B3B"/>
    <w:rsid w:val="00F022B5"/>
    <w:rsid w:val="00F02446"/>
    <w:rsid w:val="00F06787"/>
    <w:rsid w:val="00F11BD9"/>
    <w:rsid w:val="00F1542E"/>
    <w:rsid w:val="00F16CE7"/>
    <w:rsid w:val="00F22ECF"/>
    <w:rsid w:val="00F2361E"/>
    <w:rsid w:val="00F25B0E"/>
    <w:rsid w:val="00F266B2"/>
    <w:rsid w:val="00F26792"/>
    <w:rsid w:val="00F275C2"/>
    <w:rsid w:val="00F27E5D"/>
    <w:rsid w:val="00F318CF"/>
    <w:rsid w:val="00F328A0"/>
    <w:rsid w:val="00F33C1D"/>
    <w:rsid w:val="00F34E07"/>
    <w:rsid w:val="00F352C9"/>
    <w:rsid w:val="00F353B2"/>
    <w:rsid w:val="00F36075"/>
    <w:rsid w:val="00F36E9A"/>
    <w:rsid w:val="00F37B4E"/>
    <w:rsid w:val="00F40D78"/>
    <w:rsid w:val="00F42D95"/>
    <w:rsid w:val="00F4344D"/>
    <w:rsid w:val="00F4443A"/>
    <w:rsid w:val="00F449C5"/>
    <w:rsid w:val="00F44D51"/>
    <w:rsid w:val="00F466E4"/>
    <w:rsid w:val="00F52190"/>
    <w:rsid w:val="00F526A8"/>
    <w:rsid w:val="00F54BD0"/>
    <w:rsid w:val="00F56B18"/>
    <w:rsid w:val="00F56DCF"/>
    <w:rsid w:val="00F60415"/>
    <w:rsid w:val="00F61FF7"/>
    <w:rsid w:val="00F63136"/>
    <w:rsid w:val="00F647C6"/>
    <w:rsid w:val="00F64A38"/>
    <w:rsid w:val="00F67177"/>
    <w:rsid w:val="00F67C0D"/>
    <w:rsid w:val="00F67E7F"/>
    <w:rsid w:val="00F72AD5"/>
    <w:rsid w:val="00F73B54"/>
    <w:rsid w:val="00F80E7A"/>
    <w:rsid w:val="00F81B53"/>
    <w:rsid w:val="00F8248A"/>
    <w:rsid w:val="00F83790"/>
    <w:rsid w:val="00F8584D"/>
    <w:rsid w:val="00F868F2"/>
    <w:rsid w:val="00F90552"/>
    <w:rsid w:val="00F90C5F"/>
    <w:rsid w:val="00F91E60"/>
    <w:rsid w:val="00F93369"/>
    <w:rsid w:val="00F93DCF"/>
    <w:rsid w:val="00F9434F"/>
    <w:rsid w:val="00F9528B"/>
    <w:rsid w:val="00F95B5A"/>
    <w:rsid w:val="00F961FB"/>
    <w:rsid w:val="00F96566"/>
    <w:rsid w:val="00FA050A"/>
    <w:rsid w:val="00FA2CFF"/>
    <w:rsid w:val="00FA454E"/>
    <w:rsid w:val="00FA49BE"/>
    <w:rsid w:val="00FA71D8"/>
    <w:rsid w:val="00FA7C55"/>
    <w:rsid w:val="00FB0276"/>
    <w:rsid w:val="00FB16E9"/>
    <w:rsid w:val="00FB22A1"/>
    <w:rsid w:val="00FB3211"/>
    <w:rsid w:val="00FB47F0"/>
    <w:rsid w:val="00FB4DFA"/>
    <w:rsid w:val="00FB5129"/>
    <w:rsid w:val="00FC1CAA"/>
    <w:rsid w:val="00FC26F4"/>
    <w:rsid w:val="00FC27F2"/>
    <w:rsid w:val="00FC283D"/>
    <w:rsid w:val="00FC6482"/>
    <w:rsid w:val="00FC76D1"/>
    <w:rsid w:val="00FC7C71"/>
    <w:rsid w:val="00FD19EE"/>
    <w:rsid w:val="00FD6201"/>
    <w:rsid w:val="00FD705A"/>
    <w:rsid w:val="00FE12CE"/>
    <w:rsid w:val="00FE14C5"/>
    <w:rsid w:val="00FF0144"/>
    <w:rsid w:val="00FF01E0"/>
    <w:rsid w:val="00FF23FC"/>
    <w:rsid w:val="00FF2F62"/>
    <w:rsid w:val="00FF31F5"/>
    <w:rsid w:val="00FF62C2"/>
    <w:rsid w:val="00FF6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4D0709C4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C02E5B"/>
    <w:pPr>
      <w:widowControl w:val="0"/>
      <w:suppressAutoHyphens/>
    </w:pPr>
    <w:rPr>
      <w:rFonts w:eastAsia="Arial Unicode MS" w:cs="Arial Unicode MS"/>
      <w:kern w:val="1"/>
      <w:sz w:val="24"/>
      <w:szCs w:val="24"/>
      <w:lang w:eastAsia="hi-IN"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2E5B"/>
    <w:pPr>
      <w:keepNext/>
      <w:keepLines/>
      <w:spacing w:before="240"/>
      <w:outlineLvl w:val="0"/>
    </w:pPr>
    <w:rPr>
      <w:rFonts w:asciiTheme="majorHAnsi" w:eastAsiaTheme="majorEastAsia" w:hAnsiTheme="majorHAnsi" w:cs="Mangal"/>
      <w:color w:val="365F91" w:themeColor="accent1" w:themeShade="BF"/>
      <w:sz w:val="32"/>
      <w:szCs w:val="2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character" w:customStyle="1" w:styleId="Bullets">
    <w:name w:val="Bullets"/>
    <w:rPr>
      <w:rFonts w:ascii="OpenSymbol" w:eastAsia="OpenSymbol" w:hAnsi="OpenSymbol" w:cs="OpenSymbol"/>
    </w:rPr>
  </w:style>
  <w:style w:type="character" w:styleId="Emphasis">
    <w:name w:val="Emphasis"/>
    <w:qFormat/>
    <w:rPr>
      <w:i/>
      <w:iCs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hAnsi="Ari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pPr>
      <w:suppressLineNumbers/>
    </w:p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FootnoteText">
    <w:name w:val="footnote text"/>
    <w:basedOn w:val="Normal"/>
    <w:link w:val="FootnoteTextChar"/>
    <w:uiPriority w:val="99"/>
    <w:unhideWhenUsed/>
    <w:rsid w:val="00A55155"/>
  </w:style>
  <w:style w:type="character" w:customStyle="1" w:styleId="FootnoteTextChar">
    <w:name w:val="Footnote Text Char"/>
    <w:link w:val="FootnoteText"/>
    <w:uiPriority w:val="99"/>
    <w:rsid w:val="00A55155"/>
    <w:rPr>
      <w:rFonts w:eastAsia="Arial Unicode MS" w:cs="Arial Unicode MS"/>
      <w:kern w:val="1"/>
      <w:sz w:val="24"/>
      <w:szCs w:val="24"/>
      <w:lang w:val="el-GR" w:eastAsia="hi-IN" w:bidi="hi-IN"/>
    </w:rPr>
  </w:style>
  <w:style w:type="character" w:styleId="FootnoteReference">
    <w:name w:val="footnote reference"/>
    <w:uiPriority w:val="99"/>
    <w:unhideWhenUsed/>
    <w:rsid w:val="00A55155"/>
    <w:rPr>
      <w:vertAlign w:val="superscript"/>
    </w:rPr>
  </w:style>
  <w:style w:type="character" w:styleId="Strong">
    <w:name w:val="Strong"/>
    <w:basedOn w:val="DefaultParagraphFont"/>
    <w:uiPriority w:val="22"/>
    <w:qFormat/>
    <w:rsid w:val="002D6731"/>
    <w:rPr>
      <w:b/>
      <w:bCs/>
    </w:rPr>
  </w:style>
  <w:style w:type="paragraph" w:styleId="ListParagraph">
    <w:name w:val="List Paragraph"/>
    <w:basedOn w:val="Normal"/>
    <w:uiPriority w:val="34"/>
    <w:qFormat/>
    <w:rsid w:val="00B64C91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rsid w:val="00DC62DD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90825"/>
    <w:rPr>
      <w:rFonts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0825"/>
    <w:rPr>
      <w:rFonts w:eastAsia="Arial Unicode MS" w:cs="Mangal"/>
      <w:kern w:val="1"/>
      <w:sz w:val="18"/>
      <w:szCs w:val="16"/>
      <w:lang w:val="el-GR" w:eastAsia="hi-IN" w:bidi="hi-IN"/>
    </w:rPr>
  </w:style>
  <w:style w:type="paragraph" w:styleId="NormalWeb">
    <w:name w:val="Normal (Web)"/>
    <w:basedOn w:val="Normal"/>
    <w:uiPriority w:val="99"/>
    <w:semiHidden/>
    <w:unhideWhenUsed/>
    <w:rsid w:val="00DF1F07"/>
    <w:rPr>
      <w:rFonts w:cs="Mangal"/>
      <w:szCs w:val="21"/>
    </w:rPr>
  </w:style>
  <w:style w:type="paragraph" w:styleId="Header">
    <w:name w:val="header"/>
    <w:basedOn w:val="Normal"/>
    <w:link w:val="HeaderChar"/>
    <w:uiPriority w:val="99"/>
    <w:unhideWhenUsed/>
    <w:rsid w:val="00D41655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D41655"/>
    <w:rPr>
      <w:rFonts w:eastAsia="Arial Unicode MS" w:cs="Mangal"/>
      <w:kern w:val="1"/>
      <w:sz w:val="24"/>
      <w:szCs w:val="21"/>
      <w:lang w:val="el-GR" w:eastAsia="hi-IN" w:bidi="hi-IN"/>
    </w:rPr>
  </w:style>
  <w:style w:type="paragraph" w:styleId="Footer">
    <w:name w:val="footer"/>
    <w:basedOn w:val="Normal"/>
    <w:link w:val="FooterChar"/>
    <w:uiPriority w:val="99"/>
    <w:unhideWhenUsed/>
    <w:rsid w:val="00D41655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D41655"/>
    <w:rPr>
      <w:rFonts w:eastAsia="Arial Unicode MS" w:cs="Mangal"/>
      <w:kern w:val="1"/>
      <w:sz w:val="24"/>
      <w:szCs w:val="21"/>
      <w:lang w:val="el-GR" w:eastAsia="hi-IN" w:bidi="hi-IN"/>
    </w:rPr>
  </w:style>
  <w:style w:type="character" w:styleId="PageNumber">
    <w:name w:val="page number"/>
    <w:basedOn w:val="DefaultParagraphFont"/>
    <w:uiPriority w:val="99"/>
    <w:semiHidden/>
    <w:unhideWhenUsed/>
    <w:rsid w:val="008D6F1D"/>
  </w:style>
  <w:style w:type="character" w:customStyle="1" w:styleId="Heading1Char">
    <w:name w:val="Heading 1 Char"/>
    <w:basedOn w:val="DefaultParagraphFont"/>
    <w:link w:val="Heading1"/>
    <w:uiPriority w:val="9"/>
    <w:rsid w:val="00C02E5B"/>
    <w:rPr>
      <w:rFonts w:asciiTheme="majorHAnsi" w:eastAsiaTheme="majorEastAsia" w:hAnsiTheme="majorHAnsi" w:cs="Mangal"/>
      <w:color w:val="365F91" w:themeColor="accent1" w:themeShade="BF"/>
      <w:kern w:val="1"/>
      <w:sz w:val="32"/>
      <w:szCs w:val="29"/>
      <w:lang w:eastAsia="hi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366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14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5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74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9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3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93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824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1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2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53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9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3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9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93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23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75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337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417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13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70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26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28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45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0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1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88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23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74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27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75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6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17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8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95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8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9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01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86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47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73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23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62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7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0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41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03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92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34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8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34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0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0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34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65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263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67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8447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01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59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2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6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87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71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1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8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91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3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75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50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99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73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3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0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27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88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625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4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678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60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64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6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83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21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4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36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31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93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48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259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266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746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0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60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13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87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medical-neurosciences.de/en/about_us/newsletter/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epy.gr/ioi2004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://www.hms.gr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em-a.eu/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EBD710F-EB1C-F64E-8D19-2B6081EAE059}">
  <we:reference id="wa200001011" version="1.1.0.0" store="en-US" storeType="OMEX"/>
  <we:alternateReferences>
    <we:reference id="wa200001011" version="1.1.0.0" store="WA200001011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0DBC028-0CB1-A14E-BEA8-C1BE7906EB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3</Pages>
  <Words>1289</Words>
  <Characters>7350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8622</CharactersWithSpaces>
  <SharedDoc>false</SharedDoc>
  <HLinks>
    <vt:vector size="84" baseType="variant">
      <vt:variant>
        <vt:i4>7012407</vt:i4>
      </vt:variant>
      <vt:variant>
        <vt:i4>39</vt:i4>
      </vt:variant>
      <vt:variant>
        <vt:i4>0</vt:i4>
      </vt:variant>
      <vt:variant>
        <vt:i4>5</vt:i4>
      </vt:variant>
      <vt:variant>
        <vt:lpwstr>http://www.oasa.gr</vt:lpwstr>
      </vt:variant>
      <vt:variant>
        <vt:lpwstr/>
      </vt:variant>
      <vt:variant>
        <vt:i4>5701729</vt:i4>
      </vt:variant>
      <vt:variant>
        <vt:i4>36</vt:i4>
      </vt:variant>
      <vt:variant>
        <vt:i4>0</vt:i4>
      </vt:variant>
      <vt:variant>
        <vt:i4>5</vt:i4>
      </vt:variant>
      <vt:variant>
        <vt:lpwstr>http://www.hms.gr</vt:lpwstr>
      </vt:variant>
      <vt:variant>
        <vt:lpwstr/>
      </vt:variant>
      <vt:variant>
        <vt:i4>7929898</vt:i4>
      </vt:variant>
      <vt:variant>
        <vt:i4>33</vt:i4>
      </vt:variant>
      <vt:variant>
        <vt:i4>0</vt:i4>
      </vt:variant>
      <vt:variant>
        <vt:i4>5</vt:i4>
      </vt:variant>
      <vt:variant>
        <vt:lpwstr>http://www.hsfn.gr</vt:lpwstr>
      </vt:variant>
      <vt:variant>
        <vt:lpwstr/>
      </vt:variant>
      <vt:variant>
        <vt:i4>3997816</vt:i4>
      </vt:variant>
      <vt:variant>
        <vt:i4>30</vt:i4>
      </vt:variant>
      <vt:variant>
        <vt:i4>0</vt:i4>
      </vt:variant>
      <vt:variant>
        <vt:i4>5</vt:i4>
      </vt:variant>
      <vt:variant>
        <vt:lpwstr>http://www.epy.gr/ioi2004/</vt:lpwstr>
      </vt:variant>
      <vt:variant>
        <vt:lpwstr/>
      </vt:variant>
      <vt:variant>
        <vt:i4>5701729</vt:i4>
      </vt:variant>
      <vt:variant>
        <vt:i4>27</vt:i4>
      </vt:variant>
      <vt:variant>
        <vt:i4>0</vt:i4>
      </vt:variant>
      <vt:variant>
        <vt:i4>5</vt:i4>
      </vt:variant>
      <vt:variant>
        <vt:lpwstr>http://www.hms.gr</vt:lpwstr>
      </vt:variant>
      <vt:variant>
        <vt:lpwstr/>
      </vt:variant>
      <vt:variant>
        <vt:i4>6488115</vt:i4>
      </vt:variant>
      <vt:variant>
        <vt:i4>24</vt:i4>
      </vt:variant>
      <vt:variant>
        <vt:i4>0</vt:i4>
      </vt:variant>
      <vt:variant>
        <vt:i4>5</vt:i4>
      </vt:variant>
      <vt:variant>
        <vt:lpwstr>http://ufu.gr/</vt:lpwstr>
      </vt:variant>
      <vt:variant>
        <vt:lpwstr/>
      </vt:variant>
      <vt:variant>
        <vt:i4>1114216</vt:i4>
      </vt:variant>
      <vt:variant>
        <vt:i4>21</vt:i4>
      </vt:variant>
      <vt:variant>
        <vt:i4>0</vt:i4>
      </vt:variant>
      <vt:variant>
        <vt:i4>5</vt:i4>
      </vt:variant>
      <vt:variant>
        <vt:lpwstr>http://www.ams.org/samplings/mathmoments/browsemoments?lang=greek</vt:lpwstr>
      </vt:variant>
      <vt:variant>
        <vt:lpwstr/>
      </vt:variant>
      <vt:variant>
        <vt:i4>6488139</vt:i4>
      </vt:variant>
      <vt:variant>
        <vt:i4>18</vt:i4>
      </vt:variant>
      <vt:variant>
        <vt:i4>0</vt:i4>
      </vt:variant>
      <vt:variant>
        <vt:i4>5</vt:i4>
      </vt:variant>
      <vt:variant>
        <vt:lpwstr>http://www.nikolaskaralis.gr/portfolio/</vt:lpwstr>
      </vt:variant>
      <vt:variant>
        <vt:lpwstr/>
      </vt:variant>
      <vt:variant>
        <vt:i4>1966165</vt:i4>
      </vt:variant>
      <vt:variant>
        <vt:i4>15</vt:i4>
      </vt:variant>
      <vt:variant>
        <vt:i4>0</vt:i4>
      </vt:variant>
      <vt:variant>
        <vt:i4>5</vt:i4>
      </vt:variant>
      <vt:variant>
        <vt:lpwstr>../Dropbox/Public/website/docs/MyCV/booksthroughbars.org</vt:lpwstr>
      </vt:variant>
      <vt:variant>
        <vt:lpwstr/>
      </vt:variant>
      <vt:variant>
        <vt:i4>7602210</vt:i4>
      </vt:variant>
      <vt:variant>
        <vt:i4>12</vt:i4>
      </vt:variant>
      <vt:variant>
        <vt:i4>0</vt:i4>
      </vt:variant>
      <vt:variant>
        <vt:i4>5</vt:i4>
      </vt:variant>
      <vt:variant>
        <vt:lpwstr>http://www.jefferson.edu/jeffhope/</vt:lpwstr>
      </vt:variant>
      <vt:variant>
        <vt:lpwstr/>
      </vt:variant>
      <vt:variant>
        <vt:i4>3473524</vt:i4>
      </vt:variant>
      <vt:variant>
        <vt:i4>9</vt:i4>
      </vt:variant>
      <vt:variant>
        <vt:i4>0</vt:i4>
      </vt:variant>
      <vt:variant>
        <vt:i4>5</vt:i4>
      </vt:variant>
      <vt:variant>
        <vt:lpwstr>http://www.ted.com</vt:lpwstr>
      </vt:variant>
      <vt:variant>
        <vt:lpwstr/>
      </vt:variant>
      <vt:variant>
        <vt:i4>393243</vt:i4>
      </vt:variant>
      <vt:variant>
        <vt:i4>6</vt:i4>
      </vt:variant>
      <vt:variant>
        <vt:i4>0</vt:i4>
      </vt:variant>
      <vt:variant>
        <vt:i4>5</vt:i4>
      </vt:variant>
      <vt:variant>
        <vt:lpwstr>http://www.edasa.gr/</vt:lpwstr>
      </vt:variant>
      <vt:variant>
        <vt:lpwstr/>
      </vt:variant>
      <vt:variant>
        <vt:i4>3670038</vt:i4>
      </vt:variant>
      <vt:variant>
        <vt:i4>3</vt:i4>
      </vt:variant>
      <vt:variant>
        <vt:i4>0</vt:i4>
      </vt:variant>
      <vt:variant>
        <vt:i4>5</vt:i4>
      </vt:variant>
      <vt:variant>
        <vt:lpwstr>http://www.em-a.eu/</vt:lpwstr>
      </vt:variant>
      <vt:variant>
        <vt:lpwstr/>
      </vt:variant>
      <vt:variant>
        <vt:i4>4128871</vt:i4>
      </vt:variant>
      <vt:variant>
        <vt:i4>0</vt:i4>
      </vt:variant>
      <vt:variant>
        <vt:i4>0</vt:i4>
      </vt:variant>
      <vt:variant>
        <vt:i4>5</vt:i4>
      </vt:variant>
      <vt:variant>
        <vt:lpwstr>http://www.medical-neurosciences.de/en/about_us/newsletter/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Nikolas Karalis</dc:creator>
  <cp:keywords/>
  <dc:description/>
  <cp:lastModifiedBy>KARALIS Nikolas</cp:lastModifiedBy>
  <cp:revision>35</cp:revision>
  <cp:lastPrinted>2023-10-09T14:26:00Z</cp:lastPrinted>
  <dcterms:created xsi:type="dcterms:W3CDTF">2023-10-09T14:26:00Z</dcterms:created>
  <dcterms:modified xsi:type="dcterms:W3CDTF">2026-06-21T17:47:00Z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_documentId">
    <vt:lpwstr>documentId_2441</vt:lpwstr>
  </property>
  <property fmtid="{D5CDD505-2E9C-101B-9397-08002B2CF9AE}" pid="3" name="grammarly_documentContext">
    <vt:lpwstr>{"goals":[],"domain":"general","emotions":[],"dialect":"american"}</vt:lpwstr>
  </property>
</Properties>
</file>